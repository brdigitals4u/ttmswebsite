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4D9FF4" w14:textId="77777777" w:rsidR="001F5891" w:rsidRDefault="001F5891">
      <w:pPr>
        <w:pStyle w:val="BodyText"/>
        <w:spacing w:before="0"/>
        <w:rPr>
          <w:rFonts w:ascii="Times New Roman"/>
          <w:sz w:val="20"/>
        </w:rPr>
      </w:pPr>
    </w:p>
    <w:p w14:paraId="11FE2CCF" w14:textId="77777777" w:rsidR="001F5891" w:rsidRDefault="001F5891">
      <w:pPr>
        <w:pStyle w:val="BodyText"/>
        <w:spacing w:before="0"/>
        <w:rPr>
          <w:rFonts w:ascii="Times New Roman"/>
          <w:sz w:val="20"/>
        </w:rPr>
      </w:pPr>
    </w:p>
    <w:p w14:paraId="5F09BA85" w14:textId="77777777" w:rsidR="001F5891" w:rsidRDefault="001F5891">
      <w:pPr>
        <w:pStyle w:val="BodyText"/>
        <w:spacing w:before="5"/>
        <w:rPr>
          <w:rFonts w:ascii="Times New Roman"/>
          <w:sz w:val="18"/>
        </w:rPr>
      </w:pPr>
    </w:p>
    <w:p w14:paraId="1345586F" w14:textId="77777777" w:rsidR="001F5891" w:rsidRDefault="007D19D2">
      <w:pPr>
        <w:pStyle w:val="Heading1"/>
        <w:spacing w:before="8"/>
      </w:pPr>
      <w:r>
        <w:t>Introduction</w:t>
      </w:r>
    </w:p>
    <w:p w14:paraId="665E652D" w14:textId="77777777" w:rsidR="001F5891" w:rsidRDefault="007D19D2">
      <w:pPr>
        <w:pStyle w:val="Heading2"/>
        <w:spacing w:before="348"/>
      </w:pPr>
      <w:r>
        <w:t>Welcome!</w:t>
      </w:r>
    </w:p>
    <w:p w14:paraId="4E5C5ACB" w14:textId="77777777" w:rsidR="001F5891" w:rsidRDefault="007D19D2">
      <w:pPr>
        <w:pStyle w:val="BodyText"/>
        <w:spacing w:before="221" w:line="271" w:lineRule="auto"/>
        <w:ind w:left="101" w:right="162"/>
      </w:pPr>
      <w:r>
        <w:rPr>
          <w:color w:val="545454"/>
        </w:rPr>
        <w:t xml:space="preserve">Dear customers, first of all we would like to thank you for choosing </w:t>
      </w:r>
      <w:proofErr w:type="spellStart"/>
      <w:r>
        <w:rPr>
          <w:color w:val="545454"/>
        </w:rPr>
        <w:t>Ehya</w:t>
      </w:r>
      <w:proofErr w:type="spellEnd"/>
      <w:r>
        <w:rPr>
          <w:color w:val="545454"/>
        </w:rPr>
        <w:t xml:space="preserve"> Website Template! We truly hope that </w:t>
      </w:r>
      <w:proofErr w:type="spellStart"/>
      <w:r>
        <w:rPr>
          <w:color w:val="545454"/>
        </w:rPr>
        <w:t>Ehya</w:t>
      </w:r>
      <w:proofErr w:type="spellEnd"/>
      <w:r>
        <w:rPr>
          <w:color w:val="545454"/>
        </w:rPr>
        <w:t xml:space="preserve"> will serve you well, and that it will live up to your expectations.</w:t>
      </w:r>
    </w:p>
    <w:p w14:paraId="481409B8" w14:textId="77777777" w:rsidR="001F5891" w:rsidRDefault="001F5891">
      <w:pPr>
        <w:pStyle w:val="BodyText"/>
        <w:spacing w:before="6"/>
        <w:rPr>
          <w:sz w:val="19"/>
        </w:rPr>
      </w:pPr>
    </w:p>
    <w:p w14:paraId="43C5A7DE" w14:textId="77777777" w:rsidR="001F5891" w:rsidRDefault="007D19D2">
      <w:pPr>
        <w:pStyle w:val="BodyText"/>
        <w:spacing w:before="1" w:line="271" w:lineRule="auto"/>
        <w:ind w:left="101" w:right="134"/>
      </w:pPr>
      <w:r>
        <w:rPr>
          <w:color w:val="545454"/>
        </w:rPr>
        <w:t xml:space="preserve">We hope you will enjoy using </w:t>
      </w:r>
      <w:proofErr w:type="spellStart"/>
      <w:r>
        <w:rPr>
          <w:color w:val="545454"/>
        </w:rPr>
        <w:t>Ehya</w:t>
      </w:r>
      <w:proofErr w:type="spellEnd"/>
      <w:r>
        <w:rPr>
          <w:color w:val="545454"/>
        </w:rPr>
        <w:t xml:space="preserve"> template easy to navigate and user-friendly layout as well as developer-friendly code. Furthermore, a lot of resources have been employed and many options have been added just to make sure that our valued customers will be satisfied with their purchase.</w:t>
      </w:r>
    </w:p>
    <w:p w14:paraId="10C5C931" w14:textId="77777777" w:rsidR="001F5891" w:rsidRDefault="001F5891">
      <w:pPr>
        <w:pStyle w:val="BodyText"/>
        <w:spacing w:before="0"/>
      </w:pPr>
    </w:p>
    <w:p w14:paraId="0EC4129A" w14:textId="77777777" w:rsidR="001F5891" w:rsidRDefault="001F5891">
      <w:pPr>
        <w:pStyle w:val="BodyText"/>
        <w:spacing w:before="0"/>
      </w:pPr>
    </w:p>
    <w:p w14:paraId="130A6175" w14:textId="77777777" w:rsidR="001F5891" w:rsidRDefault="001F5891">
      <w:pPr>
        <w:pStyle w:val="BodyText"/>
        <w:spacing w:before="7"/>
        <w:rPr>
          <w:sz w:val="22"/>
        </w:rPr>
      </w:pPr>
    </w:p>
    <w:p w14:paraId="1049923C" w14:textId="77777777" w:rsidR="001F5891" w:rsidRDefault="007D19D2">
      <w:pPr>
        <w:pStyle w:val="Heading2"/>
        <w:spacing w:before="1"/>
      </w:pPr>
      <w:r>
        <w:t>Updates</w:t>
      </w:r>
    </w:p>
    <w:p w14:paraId="717BBB45" w14:textId="77777777" w:rsidR="001F5891" w:rsidRDefault="007D19D2">
      <w:pPr>
        <w:pStyle w:val="BodyText"/>
        <w:spacing w:before="220" w:line="271" w:lineRule="auto"/>
        <w:ind w:left="101" w:right="534"/>
      </w:pPr>
      <w:r>
        <w:rPr>
          <w:color w:val="545454"/>
        </w:rPr>
        <w:t xml:space="preserve">In order to keep up with the </w:t>
      </w:r>
      <w:proofErr w:type="gramStart"/>
      <w:r>
        <w:rPr>
          <w:color w:val="545454"/>
        </w:rPr>
        <w:t>fast paced</w:t>
      </w:r>
      <w:proofErr w:type="gramEnd"/>
      <w:r>
        <w:rPr>
          <w:color w:val="545454"/>
        </w:rPr>
        <w:t xml:space="preserve"> evolution of web design trends, we always try to release new updates on continuous basis. Our goal with each update is to impress our customers and to put huge smile on their faces.</w:t>
      </w:r>
    </w:p>
    <w:p w14:paraId="32CC3E1A" w14:textId="77777777" w:rsidR="001F5891" w:rsidRDefault="001F5891">
      <w:pPr>
        <w:pStyle w:val="BodyText"/>
        <w:spacing w:before="6"/>
        <w:rPr>
          <w:sz w:val="19"/>
        </w:rPr>
      </w:pPr>
    </w:p>
    <w:p w14:paraId="607744FC" w14:textId="77777777" w:rsidR="001F5891" w:rsidRDefault="007D19D2">
      <w:pPr>
        <w:pStyle w:val="BodyText"/>
        <w:spacing w:before="0" w:line="271" w:lineRule="auto"/>
        <w:ind w:left="101" w:right="263"/>
      </w:pPr>
      <w:r>
        <w:rPr>
          <w:color w:val="545454"/>
        </w:rPr>
        <w:t xml:space="preserve">We would like to bring to your attention that once you purchase </w:t>
      </w:r>
      <w:proofErr w:type="spellStart"/>
      <w:r>
        <w:rPr>
          <w:color w:val="545454"/>
        </w:rPr>
        <w:t>Ehya</w:t>
      </w:r>
      <w:proofErr w:type="spellEnd"/>
      <w:r>
        <w:rPr>
          <w:color w:val="545454"/>
        </w:rPr>
        <w:t xml:space="preserve"> Website Template, you become eligible for a lifetime entitlement to download updates for FREE! On the other hand, we regret to inform you that license upgrade is not available. If you wish to upgrade your license, a new purchase must be made.</w:t>
      </w:r>
    </w:p>
    <w:p w14:paraId="5A9E53B5" w14:textId="77777777" w:rsidR="001F5891" w:rsidRDefault="001F5891">
      <w:pPr>
        <w:pStyle w:val="BodyText"/>
        <w:spacing w:before="5"/>
        <w:rPr>
          <w:sz w:val="19"/>
        </w:rPr>
      </w:pPr>
    </w:p>
    <w:p w14:paraId="06FE30A2" w14:textId="77777777" w:rsidR="001F5891" w:rsidRDefault="007D19D2">
      <w:pPr>
        <w:pStyle w:val="BodyText"/>
        <w:spacing w:before="0" w:line="271" w:lineRule="auto"/>
        <w:ind w:left="101" w:right="191"/>
      </w:pPr>
      <w:r>
        <w:rPr>
          <w:color w:val="545454"/>
        </w:rPr>
        <w:t xml:space="preserve">Current updated release is v1.0.0 which offers several new plugins, plenty of new designs options, Bootstrap 4, fully SASS support and much more. All changes can be found in the changelog section. Our updates do not stop there as many </w:t>
      </w:r>
      <w:proofErr w:type="gramStart"/>
      <w:r>
        <w:rPr>
          <w:color w:val="545454"/>
        </w:rPr>
        <w:t>more new</w:t>
      </w:r>
      <w:proofErr w:type="gramEnd"/>
      <w:r>
        <w:rPr>
          <w:color w:val="545454"/>
        </w:rPr>
        <w:t xml:space="preserve"> amazing features are surely coming soon in the next updates. Thank you always for using </w:t>
      </w:r>
      <w:proofErr w:type="spellStart"/>
      <w:r>
        <w:rPr>
          <w:color w:val="545454"/>
        </w:rPr>
        <w:t>Ehya</w:t>
      </w:r>
      <w:proofErr w:type="spellEnd"/>
      <w:r>
        <w:rPr>
          <w:color w:val="545454"/>
        </w:rPr>
        <w:t xml:space="preserve"> Website Template and for being a vital part of its success.</w:t>
      </w:r>
    </w:p>
    <w:p w14:paraId="609C5D37" w14:textId="77777777" w:rsidR="001F5891" w:rsidRDefault="001F5891">
      <w:pPr>
        <w:pStyle w:val="BodyText"/>
        <w:spacing w:before="0"/>
      </w:pPr>
    </w:p>
    <w:p w14:paraId="69B0E0D1" w14:textId="77777777" w:rsidR="001F5891" w:rsidRDefault="001F5891">
      <w:pPr>
        <w:pStyle w:val="BodyText"/>
        <w:spacing w:before="0"/>
      </w:pPr>
    </w:p>
    <w:p w14:paraId="41ADA9F6" w14:textId="77777777" w:rsidR="001F5891" w:rsidRDefault="001F5891">
      <w:pPr>
        <w:pStyle w:val="BodyText"/>
        <w:spacing w:before="7"/>
        <w:rPr>
          <w:sz w:val="22"/>
        </w:rPr>
      </w:pPr>
    </w:p>
    <w:p w14:paraId="3E5E1BC2" w14:textId="77777777" w:rsidR="001F5891" w:rsidRDefault="007D19D2">
      <w:pPr>
        <w:pStyle w:val="Heading2"/>
        <w:spacing w:before="1"/>
      </w:pPr>
      <w:r>
        <w:t>Support</w:t>
      </w:r>
    </w:p>
    <w:p w14:paraId="3B5BAFB4" w14:textId="77777777" w:rsidR="001F5891" w:rsidRDefault="007D19D2">
      <w:pPr>
        <w:pStyle w:val="BodyText"/>
        <w:spacing w:before="220" w:line="271" w:lineRule="auto"/>
        <w:ind w:left="101" w:right="271"/>
      </w:pPr>
      <w:r>
        <w:rPr>
          <w:color w:val="545454"/>
        </w:rPr>
        <w:t xml:space="preserve">In </w:t>
      </w:r>
      <w:proofErr w:type="spellStart"/>
      <w:r>
        <w:rPr>
          <w:color w:val="545454"/>
        </w:rPr>
        <w:t>Ehya</w:t>
      </w:r>
      <w:proofErr w:type="spellEnd"/>
      <w:r>
        <w:rPr>
          <w:color w:val="545454"/>
        </w:rPr>
        <w:t xml:space="preserve"> we believe that support is a crucial aspect of any successful product. Therefore, we try our very best to offer the most excellent support, and we always try everything within our power to assist our valued customers. It is worth to mention that our support mainly covers all design issues that one might encounter in addition to frontend-related issues as long as it is not complete customized work.</w:t>
      </w:r>
    </w:p>
    <w:p w14:paraId="47705825" w14:textId="77777777" w:rsidR="001F5891" w:rsidRDefault="001F5891">
      <w:pPr>
        <w:spacing w:line="271" w:lineRule="auto"/>
        <w:sectPr w:rsidR="001F5891" w:rsidSect="006746ED">
          <w:headerReference w:type="default" r:id="rId7"/>
          <w:type w:val="continuous"/>
          <w:pgSz w:w="11920" w:h="16860"/>
          <w:pgMar w:top="1338" w:right="1338" w:bottom="1338" w:left="1338" w:header="731" w:footer="720" w:gutter="0"/>
          <w:cols w:space="720"/>
        </w:sectPr>
      </w:pPr>
    </w:p>
    <w:p w14:paraId="25D36CA2" w14:textId="7C71AE79" w:rsidR="001F5891" w:rsidRDefault="007D19D2" w:rsidP="00C81B1C">
      <w:pPr>
        <w:pStyle w:val="BodyText"/>
        <w:spacing w:before="79" w:line="271" w:lineRule="auto"/>
        <w:ind w:left="101" w:right="167"/>
      </w:pPr>
      <w:r>
        <w:rPr>
          <w:color w:val="545454"/>
        </w:rPr>
        <w:lastRenderedPageBreak/>
        <w:t>If you have any questions, please feel free to contact us from</w:t>
      </w:r>
      <w:r w:rsidR="00170E41">
        <w:rPr>
          <w:color w:val="545454"/>
        </w:rPr>
        <w:t xml:space="preserve"> </w:t>
      </w:r>
      <w:hyperlink r:id="rId8" w:history="1">
        <w:proofErr w:type="spellStart"/>
        <w:r w:rsidR="00170E41" w:rsidRPr="00170E41">
          <w:rPr>
            <w:rStyle w:val="Hyperlink"/>
            <w:b/>
            <w:color w:val="000000" w:themeColor="text1"/>
          </w:rPr>
          <w:t>Designspace</w:t>
        </w:r>
        <w:proofErr w:type="spellEnd"/>
      </w:hyperlink>
      <w:r w:rsidR="00170E41">
        <w:t xml:space="preserve"> </w:t>
      </w:r>
      <w:r>
        <w:rPr>
          <w:color w:val="545454"/>
        </w:rPr>
        <w:t>and we will do our best to get back to you within 24 hours. Sometimes it might take a bit longer, but we will do our best not to keep you waiting longer than 48 hours.</w:t>
      </w:r>
    </w:p>
    <w:p w14:paraId="303F4042" w14:textId="77777777" w:rsidR="00C81B1C" w:rsidRPr="00C81B1C" w:rsidRDefault="00C81B1C" w:rsidP="00C81B1C">
      <w:pPr>
        <w:pStyle w:val="BodyText"/>
        <w:spacing w:before="79" w:line="271" w:lineRule="auto"/>
        <w:ind w:left="101" w:right="167"/>
      </w:pPr>
    </w:p>
    <w:p w14:paraId="3AFB587F" w14:textId="2C88196C" w:rsidR="001F5891" w:rsidRDefault="007D19D2">
      <w:pPr>
        <w:pStyle w:val="ListParagraph"/>
        <w:numPr>
          <w:ilvl w:val="0"/>
          <w:numId w:val="2"/>
        </w:numPr>
        <w:tabs>
          <w:tab w:val="left" w:pos="821"/>
          <w:tab w:val="left" w:pos="822"/>
        </w:tabs>
        <w:spacing w:before="0"/>
        <w:rPr>
          <w:sz w:val="24"/>
        </w:rPr>
      </w:pPr>
      <w:r>
        <w:rPr>
          <w:color w:val="545454"/>
          <w:sz w:val="24"/>
        </w:rPr>
        <w:t>- Author:</w:t>
      </w:r>
      <w:r>
        <w:rPr>
          <w:color w:val="1154CC"/>
          <w:sz w:val="24"/>
        </w:rPr>
        <w:t xml:space="preserve"> </w:t>
      </w:r>
      <w:hyperlink r:id="rId9" w:history="1">
        <w:proofErr w:type="spellStart"/>
        <w:r w:rsidR="00170E41" w:rsidRPr="00170E41">
          <w:rPr>
            <w:rStyle w:val="Hyperlink"/>
            <w:b/>
            <w:color w:val="000000" w:themeColor="text1"/>
          </w:rPr>
          <w:t>Designspace</w:t>
        </w:r>
        <w:proofErr w:type="spellEnd"/>
      </w:hyperlink>
    </w:p>
    <w:p w14:paraId="577ECB37" w14:textId="77777777" w:rsidR="001F5891" w:rsidRDefault="007D19D2">
      <w:pPr>
        <w:pStyle w:val="ListParagraph"/>
        <w:numPr>
          <w:ilvl w:val="0"/>
          <w:numId w:val="2"/>
        </w:numPr>
        <w:tabs>
          <w:tab w:val="left" w:pos="821"/>
          <w:tab w:val="left" w:pos="822"/>
        </w:tabs>
        <w:rPr>
          <w:sz w:val="24"/>
        </w:rPr>
      </w:pPr>
      <w:r>
        <w:rPr>
          <w:color w:val="545454"/>
          <w:sz w:val="24"/>
        </w:rPr>
        <w:t xml:space="preserve">- Product Page: </w:t>
      </w:r>
      <w:proofErr w:type="spellStart"/>
      <w:r>
        <w:rPr>
          <w:color w:val="545454"/>
          <w:sz w:val="24"/>
        </w:rPr>
        <w:t>Ehya</w:t>
      </w:r>
      <w:proofErr w:type="spellEnd"/>
      <w:r>
        <w:rPr>
          <w:color w:val="545454"/>
          <w:sz w:val="24"/>
        </w:rPr>
        <w:t xml:space="preserve"> Website Template</w:t>
      </w:r>
    </w:p>
    <w:p w14:paraId="3646D6F8" w14:textId="77777777" w:rsidR="001F5891" w:rsidRDefault="007D19D2">
      <w:pPr>
        <w:pStyle w:val="ListParagraph"/>
        <w:numPr>
          <w:ilvl w:val="0"/>
          <w:numId w:val="2"/>
        </w:numPr>
        <w:tabs>
          <w:tab w:val="left" w:pos="821"/>
          <w:tab w:val="left" w:pos="822"/>
        </w:tabs>
        <w:spacing w:before="38"/>
        <w:rPr>
          <w:sz w:val="24"/>
        </w:rPr>
      </w:pPr>
      <w:r>
        <w:rPr>
          <w:color w:val="545454"/>
          <w:sz w:val="24"/>
        </w:rPr>
        <w:t>- Created on: February 14, 2020</w:t>
      </w:r>
    </w:p>
    <w:p w14:paraId="56B1C7B4" w14:textId="373289B6" w:rsidR="001F5891" w:rsidRDefault="007D19D2">
      <w:pPr>
        <w:pStyle w:val="ListParagraph"/>
        <w:numPr>
          <w:ilvl w:val="0"/>
          <w:numId w:val="2"/>
        </w:numPr>
        <w:tabs>
          <w:tab w:val="left" w:pos="821"/>
          <w:tab w:val="left" w:pos="822"/>
        </w:tabs>
        <w:rPr>
          <w:sz w:val="24"/>
        </w:rPr>
      </w:pPr>
      <w:r>
        <w:rPr>
          <w:color w:val="545454"/>
          <w:sz w:val="24"/>
        </w:rPr>
        <w:t xml:space="preserve">- Latest Update on: </w:t>
      </w:r>
      <w:r w:rsidR="00861EBC">
        <w:rPr>
          <w:color w:val="545454"/>
          <w:sz w:val="24"/>
        </w:rPr>
        <w:t>June</w:t>
      </w:r>
      <w:r>
        <w:rPr>
          <w:color w:val="545454"/>
          <w:sz w:val="24"/>
        </w:rPr>
        <w:t xml:space="preserve"> </w:t>
      </w:r>
      <w:r w:rsidR="00861EBC">
        <w:rPr>
          <w:color w:val="545454"/>
          <w:sz w:val="24"/>
        </w:rPr>
        <w:t>29</w:t>
      </w:r>
      <w:r>
        <w:rPr>
          <w:color w:val="545454"/>
          <w:sz w:val="24"/>
        </w:rPr>
        <w:t>, 2020</w:t>
      </w:r>
    </w:p>
    <w:p w14:paraId="7D471589" w14:textId="77777777" w:rsidR="001F5891" w:rsidRDefault="001F5891">
      <w:pPr>
        <w:pStyle w:val="BodyText"/>
        <w:spacing w:before="0"/>
        <w:rPr>
          <w:sz w:val="28"/>
        </w:rPr>
      </w:pPr>
    </w:p>
    <w:p w14:paraId="2B121E1C" w14:textId="77777777" w:rsidR="001F5891" w:rsidRDefault="001F5891">
      <w:pPr>
        <w:pStyle w:val="BodyText"/>
        <w:spacing w:before="7"/>
        <w:rPr>
          <w:sz w:val="22"/>
        </w:rPr>
      </w:pPr>
    </w:p>
    <w:p w14:paraId="7119DD07" w14:textId="77777777" w:rsidR="001F5891" w:rsidRDefault="007D19D2">
      <w:pPr>
        <w:pStyle w:val="Heading2"/>
      </w:pPr>
      <w:r>
        <w:rPr>
          <w:color w:val="545454"/>
        </w:rPr>
        <w:t>File Structures</w:t>
      </w:r>
    </w:p>
    <w:p w14:paraId="084152FA" w14:textId="77777777" w:rsidR="001F5891" w:rsidRDefault="007D19D2">
      <w:pPr>
        <w:pStyle w:val="Heading3"/>
        <w:spacing w:before="228"/>
      </w:pPr>
      <w:r>
        <w:rPr>
          <w:color w:val="545454"/>
        </w:rPr>
        <w:t>Download Package</w:t>
      </w:r>
    </w:p>
    <w:p w14:paraId="4D18F6FE" w14:textId="77777777" w:rsidR="001F5891" w:rsidRDefault="007D19D2">
      <w:pPr>
        <w:pStyle w:val="BodyText"/>
        <w:spacing w:before="207" w:line="271" w:lineRule="auto"/>
        <w:ind w:left="101" w:right="192"/>
      </w:pPr>
      <w:r>
        <w:rPr>
          <w:color w:val="545454"/>
        </w:rPr>
        <w:t xml:space="preserve">The download package includes three folders </w:t>
      </w:r>
      <w:proofErr w:type="spellStart"/>
      <w:r>
        <w:rPr>
          <w:color w:val="545454"/>
        </w:rPr>
        <w:t>dist</w:t>
      </w:r>
      <w:proofErr w:type="spellEnd"/>
      <w:r>
        <w:rPr>
          <w:color w:val="545454"/>
        </w:rPr>
        <w:t xml:space="preserve">, documentation and </w:t>
      </w:r>
      <w:proofErr w:type="spellStart"/>
      <w:r>
        <w:rPr>
          <w:color w:val="545454"/>
        </w:rPr>
        <w:t>src</w:t>
      </w:r>
      <w:proofErr w:type="spellEnd"/>
      <w:r>
        <w:rPr>
          <w:color w:val="545454"/>
        </w:rPr>
        <w:t xml:space="preserve"> folders. All the live demo examples are located inside the </w:t>
      </w:r>
      <w:proofErr w:type="spellStart"/>
      <w:r>
        <w:rPr>
          <w:color w:val="E73D8B"/>
        </w:rPr>
        <w:t>dist</w:t>
      </w:r>
      <w:proofErr w:type="spellEnd"/>
      <w:r>
        <w:rPr>
          <w:color w:val="E73D8B"/>
        </w:rPr>
        <w:t xml:space="preserve"> </w:t>
      </w:r>
      <w:r>
        <w:rPr>
          <w:color w:val="545454"/>
        </w:rPr>
        <w:t xml:space="preserve">folder. The </w:t>
      </w:r>
      <w:proofErr w:type="spellStart"/>
      <w:r>
        <w:rPr>
          <w:color w:val="E73D8B"/>
        </w:rPr>
        <w:t>dist</w:t>
      </w:r>
      <w:proofErr w:type="spellEnd"/>
      <w:r>
        <w:rPr>
          <w:color w:val="E73D8B"/>
        </w:rPr>
        <w:t xml:space="preserve"> </w:t>
      </w:r>
      <w:r>
        <w:rPr>
          <w:color w:val="545454"/>
        </w:rPr>
        <w:t>folder is a main source folder where all assets files are located.</w:t>
      </w:r>
    </w:p>
    <w:p w14:paraId="51C854A0" w14:textId="77777777" w:rsidR="001F5891" w:rsidRDefault="001F5891">
      <w:pPr>
        <w:pStyle w:val="BodyText"/>
        <w:spacing w:before="0"/>
        <w:rPr>
          <w:sz w:val="20"/>
        </w:rPr>
      </w:pPr>
    </w:p>
    <w:p w14:paraId="0D635C9D" w14:textId="77777777" w:rsidR="001F5891" w:rsidRDefault="007D19D2">
      <w:pPr>
        <w:pStyle w:val="Heading3"/>
      </w:pPr>
      <w:r>
        <w:rPr>
          <w:color w:val="545454"/>
        </w:rPr>
        <w:t>DIST Folder</w:t>
      </w:r>
    </w:p>
    <w:p w14:paraId="37E4A863" w14:textId="77777777" w:rsidR="001F5891" w:rsidRDefault="007D19D2">
      <w:pPr>
        <w:pStyle w:val="BodyText"/>
        <w:spacing w:before="207" w:line="271" w:lineRule="auto"/>
        <w:ind w:left="101" w:right="556"/>
      </w:pPr>
      <w:proofErr w:type="spellStart"/>
      <w:r>
        <w:rPr>
          <w:color w:val="545454"/>
        </w:rPr>
        <w:t>Ehya</w:t>
      </w:r>
      <w:proofErr w:type="spellEnd"/>
      <w:r>
        <w:rPr>
          <w:color w:val="545454"/>
        </w:rPr>
        <w:t xml:space="preserve"> comes with 3 </w:t>
      </w:r>
      <w:proofErr w:type="gramStart"/>
      <w:r>
        <w:rPr>
          <w:color w:val="545454"/>
        </w:rPr>
        <w:t>category</w:t>
      </w:r>
      <w:proofErr w:type="gramEnd"/>
      <w:r>
        <w:rPr>
          <w:color w:val="545454"/>
        </w:rPr>
        <w:t xml:space="preserve"> for first release packages such as "Apps", "Company", and " Services" packages.</w:t>
      </w:r>
    </w:p>
    <w:p w14:paraId="5A1C9E07" w14:textId="77777777" w:rsidR="001F5891" w:rsidRDefault="001F5891">
      <w:pPr>
        <w:pStyle w:val="BodyText"/>
        <w:spacing w:before="0"/>
      </w:pPr>
    </w:p>
    <w:p w14:paraId="16E75800" w14:textId="77777777" w:rsidR="001F5891" w:rsidRDefault="001F5891">
      <w:pPr>
        <w:pStyle w:val="BodyText"/>
        <w:spacing w:before="11"/>
        <w:rPr>
          <w:sz w:val="18"/>
        </w:rPr>
      </w:pPr>
    </w:p>
    <w:p w14:paraId="4427A93A" w14:textId="77777777" w:rsidR="001F5891" w:rsidRDefault="007D19D2">
      <w:pPr>
        <w:pStyle w:val="Heading4"/>
      </w:pPr>
      <w:proofErr w:type="spellStart"/>
      <w:r>
        <w:rPr>
          <w:color w:val="E73D8B"/>
        </w:rPr>
        <w:t>dist</w:t>
      </w:r>
      <w:proofErr w:type="spellEnd"/>
      <w:r>
        <w:rPr>
          <w:color w:val="E73D8B"/>
        </w:rPr>
        <w:t xml:space="preserve"> </w:t>
      </w:r>
      <w:r>
        <w:rPr>
          <w:color w:val="545454"/>
        </w:rPr>
        <w:t>Folder Structures</w:t>
      </w:r>
    </w:p>
    <w:p w14:paraId="0858D8F2" w14:textId="77777777" w:rsidR="001F5891" w:rsidRDefault="001F5891">
      <w:pPr>
        <w:pStyle w:val="BodyText"/>
        <w:spacing w:before="1"/>
        <w:rPr>
          <w:b/>
          <w:sz w:val="22"/>
        </w:rPr>
      </w:pPr>
    </w:p>
    <w:p w14:paraId="53877EE6" w14:textId="77777777" w:rsidR="001F5891" w:rsidRDefault="007D19D2">
      <w:pPr>
        <w:pStyle w:val="ListParagraph"/>
        <w:numPr>
          <w:ilvl w:val="0"/>
          <w:numId w:val="2"/>
        </w:numPr>
        <w:tabs>
          <w:tab w:val="left" w:pos="821"/>
          <w:tab w:val="left" w:pos="822"/>
        </w:tabs>
        <w:spacing w:before="0"/>
        <w:rPr>
          <w:sz w:val="24"/>
        </w:rPr>
      </w:pPr>
      <w:r>
        <w:rPr>
          <w:color w:val="E73D8B"/>
          <w:sz w:val="24"/>
        </w:rPr>
        <w:t xml:space="preserve">assets </w:t>
      </w:r>
      <w:r>
        <w:rPr>
          <w:color w:val="545454"/>
          <w:sz w:val="24"/>
        </w:rPr>
        <w:t xml:space="preserve">(all source files such as </w:t>
      </w:r>
      <w:proofErr w:type="spellStart"/>
      <w:r>
        <w:rPr>
          <w:color w:val="545454"/>
          <w:sz w:val="24"/>
        </w:rPr>
        <w:t>css</w:t>
      </w:r>
      <w:proofErr w:type="spellEnd"/>
      <w:r>
        <w:rPr>
          <w:color w:val="545454"/>
          <w:sz w:val="24"/>
        </w:rPr>
        <w:t xml:space="preserve">, sass, </w:t>
      </w:r>
      <w:proofErr w:type="spellStart"/>
      <w:r>
        <w:rPr>
          <w:color w:val="545454"/>
          <w:sz w:val="24"/>
        </w:rPr>
        <w:t>js</w:t>
      </w:r>
      <w:proofErr w:type="spellEnd"/>
      <w:r>
        <w:rPr>
          <w:color w:val="545454"/>
          <w:sz w:val="24"/>
        </w:rPr>
        <w:t>, images, plugins etc.)</w:t>
      </w:r>
    </w:p>
    <w:p w14:paraId="101C263C" w14:textId="77777777" w:rsidR="001F5891" w:rsidRDefault="007D19D2">
      <w:pPr>
        <w:pStyle w:val="ListParagraph"/>
        <w:numPr>
          <w:ilvl w:val="0"/>
          <w:numId w:val="2"/>
        </w:numPr>
        <w:tabs>
          <w:tab w:val="left" w:pos="821"/>
          <w:tab w:val="left" w:pos="822"/>
        </w:tabs>
        <w:spacing w:before="38"/>
        <w:rPr>
          <w:sz w:val="24"/>
        </w:rPr>
      </w:pPr>
      <w:r>
        <w:rPr>
          <w:color w:val="E73D8B"/>
          <w:sz w:val="24"/>
        </w:rPr>
        <w:t xml:space="preserve">apps </w:t>
      </w:r>
      <w:r>
        <w:rPr>
          <w:color w:val="545454"/>
          <w:sz w:val="24"/>
        </w:rPr>
        <w:t>(desktop page)</w:t>
      </w:r>
    </w:p>
    <w:p w14:paraId="22F375C2" w14:textId="77777777" w:rsidR="001F5891" w:rsidRDefault="007D19D2">
      <w:pPr>
        <w:pStyle w:val="ListParagraph"/>
        <w:numPr>
          <w:ilvl w:val="0"/>
          <w:numId w:val="2"/>
        </w:numPr>
        <w:tabs>
          <w:tab w:val="left" w:pos="821"/>
          <w:tab w:val="left" w:pos="822"/>
        </w:tabs>
        <w:rPr>
          <w:sz w:val="24"/>
        </w:rPr>
      </w:pPr>
      <w:r>
        <w:rPr>
          <w:color w:val="E73D8B"/>
          <w:sz w:val="24"/>
        </w:rPr>
        <w:t xml:space="preserve">company </w:t>
      </w:r>
      <w:r>
        <w:rPr>
          <w:color w:val="545454"/>
          <w:sz w:val="24"/>
        </w:rPr>
        <w:t xml:space="preserve">(4 pages - about page, contact page, </w:t>
      </w:r>
      <w:proofErr w:type="spellStart"/>
      <w:r>
        <w:rPr>
          <w:color w:val="545454"/>
          <w:sz w:val="24"/>
        </w:rPr>
        <w:t>faq</w:t>
      </w:r>
      <w:proofErr w:type="spellEnd"/>
      <w:r>
        <w:rPr>
          <w:color w:val="545454"/>
          <w:sz w:val="24"/>
        </w:rPr>
        <w:t xml:space="preserve"> page, pricing</w:t>
      </w:r>
      <w:r>
        <w:rPr>
          <w:color w:val="545454"/>
          <w:spacing w:val="1"/>
          <w:sz w:val="24"/>
        </w:rPr>
        <w:t xml:space="preserve"> </w:t>
      </w:r>
      <w:r>
        <w:rPr>
          <w:color w:val="545454"/>
          <w:sz w:val="24"/>
        </w:rPr>
        <w:t>page)</w:t>
      </w:r>
    </w:p>
    <w:p w14:paraId="7A26B4E9" w14:textId="5E9BB7F5" w:rsidR="003D09C1" w:rsidRDefault="003D09C1" w:rsidP="003D09C1">
      <w:pPr>
        <w:pStyle w:val="ListParagraph"/>
        <w:numPr>
          <w:ilvl w:val="0"/>
          <w:numId w:val="2"/>
        </w:numPr>
        <w:tabs>
          <w:tab w:val="left" w:pos="821"/>
          <w:tab w:val="left" w:pos="822"/>
        </w:tabs>
        <w:rPr>
          <w:sz w:val="24"/>
        </w:rPr>
      </w:pPr>
      <w:r>
        <w:rPr>
          <w:color w:val="E73D8B"/>
          <w:sz w:val="24"/>
        </w:rPr>
        <w:t xml:space="preserve">services </w:t>
      </w:r>
      <w:r>
        <w:rPr>
          <w:color w:val="545454"/>
          <w:sz w:val="24"/>
        </w:rPr>
        <w:t>(2 pages - insurance page, rent page)</w:t>
      </w:r>
      <w:r w:rsidRPr="003D09C1">
        <w:rPr>
          <w:sz w:val="24"/>
        </w:rPr>
        <w:t xml:space="preserve"> </w:t>
      </w:r>
    </w:p>
    <w:p w14:paraId="16ED23BF" w14:textId="21125BDA" w:rsidR="003D09C1" w:rsidRPr="003D09C1" w:rsidRDefault="003D09C1" w:rsidP="003D09C1">
      <w:pPr>
        <w:pStyle w:val="ListParagraph"/>
        <w:numPr>
          <w:ilvl w:val="0"/>
          <w:numId w:val="2"/>
        </w:numPr>
        <w:tabs>
          <w:tab w:val="left" w:pos="821"/>
          <w:tab w:val="left" w:pos="822"/>
        </w:tabs>
        <w:rPr>
          <w:sz w:val="24"/>
        </w:rPr>
      </w:pPr>
      <w:r>
        <w:rPr>
          <w:color w:val="E73D8B"/>
          <w:sz w:val="24"/>
        </w:rPr>
        <w:t>blog</w:t>
      </w:r>
      <w:r>
        <w:rPr>
          <w:color w:val="E73D8B"/>
          <w:sz w:val="24"/>
        </w:rPr>
        <w:t xml:space="preserve"> </w:t>
      </w:r>
      <w:r>
        <w:rPr>
          <w:color w:val="545454"/>
          <w:sz w:val="24"/>
        </w:rPr>
        <w:t>(</w:t>
      </w:r>
      <w:r>
        <w:rPr>
          <w:color w:val="545454"/>
          <w:sz w:val="24"/>
        </w:rPr>
        <w:t>3</w:t>
      </w:r>
      <w:r>
        <w:rPr>
          <w:color w:val="545454"/>
          <w:sz w:val="24"/>
        </w:rPr>
        <w:t xml:space="preserve"> pages - </w:t>
      </w:r>
      <w:r>
        <w:rPr>
          <w:color w:val="545454"/>
          <w:sz w:val="24"/>
        </w:rPr>
        <w:t>blog</w:t>
      </w:r>
      <w:r>
        <w:rPr>
          <w:color w:val="545454"/>
          <w:sz w:val="24"/>
        </w:rPr>
        <w:t xml:space="preserve"> page</w:t>
      </w:r>
      <w:r>
        <w:rPr>
          <w:color w:val="545454"/>
          <w:sz w:val="24"/>
        </w:rPr>
        <w:t xml:space="preserve"> alt-1</w:t>
      </w:r>
      <w:r>
        <w:rPr>
          <w:color w:val="545454"/>
          <w:sz w:val="24"/>
        </w:rPr>
        <w:t>, blog page alt-</w:t>
      </w:r>
      <w:r>
        <w:rPr>
          <w:color w:val="545454"/>
          <w:sz w:val="24"/>
        </w:rPr>
        <w:t>2, article page</w:t>
      </w:r>
      <w:r>
        <w:rPr>
          <w:color w:val="545454"/>
          <w:sz w:val="24"/>
        </w:rPr>
        <w:t>)</w:t>
      </w:r>
    </w:p>
    <w:p w14:paraId="228125E3" w14:textId="4BF82E38" w:rsidR="003D09C1" w:rsidRPr="003D09C1" w:rsidRDefault="003D09C1" w:rsidP="003D09C1">
      <w:pPr>
        <w:pStyle w:val="ListParagraph"/>
        <w:numPr>
          <w:ilvl w:val="0"/>
          <w:numId w:val="2"/>
        </w:numPr>
        <w:tabs>
          <w:tab w:val="left" w:pos="821"/>
          <w:tab w:val="left" w:pos="822"/>
        </w:tabs>
        <w:rPr>
          <w:sz w:val="24"/>
        </w:rPr>
      </w:pPr>
      <w:r>
        <w:rPr>
          <w:color w:val="E73D8B"/>
          <w:sz w:val="24"/>
        </w:rPr>
        <w:t xml:space="preserve">landing </w:t>
      </w:r>
      <w:r>
        <w:rPr>
          <w:color w:val="545454"/>
          <w:sz w:val="24"/>
        </w:rPr>
        <w:t>(</w:t>
      </w:r>
      <w:r>
        <w:rPr>
          <w:color w:val="545454"/>
          <w:sz w:val="24"/>
        </w:rPr>
        <w:t>8</w:t>
      </w:r>
      <w:r>
        <w:rPr>
          <w:color w:val="545454"/>
          <w:sz w:val="24"/>
        </w:rPr>
        <w:t xml:space="preserve"> pages </w:t>
      </w:r>
      <w:r w:rsidR="00301FEF">
        <w:rPr>
          <w:color w:val="545454"/>
          <w:sz w:val="24"/>
        </w:rPr>
        <w:t>-</w:t>
      </w:r>
      <w:r>
        <w:rPr>
          <w:color w:val="545454"/>
          <w:sz w:val="24"/>
        </w:rPr>
        <w:t xml:space="preserve"> </w:t>
      </w:r>
      <w:r w:rsidR="00301FEF">
        <w:rPr>
          <w:color w:val="545454"/>
          <w:sz w:val="24"/>
        </w:rPr>
        <w:t>about us</w:t>
      </w:r>
      <w:r>
        <w:rPr>
          <w:color w:val="545454"/>
          <w:sz w:val="24"/>
        </w:rPr>
        <w:t xml:space="preserve"> page</w:t>
      </w:r>
      <w:r w:rsidR="00301FEF">
        <w:rPr>
          <w:color w:val="545454"/>
          <w:sz w:val="24"/>
        </w:rPr>
        <w:t xml:space="preserve"> alt-2</w:t>
      </w:r>
      <w:r>
        <w:rPr>
          <w:color w:val="545454"/>
          <w:sz w:val="24"/>
        </w:rPr>
        <w:t xml:space="preserve">, </w:t>
      </w:r>
      <w:r w:rsidR="00301FEF">
        <w:rPr>
          <w:color w:val="545454"/>
          <w:sz w:val="24"/>
        </w:rPr>
        <w:t>pricing</w:t>
      </w:r>
      <w:r>
        <w:rPr>
          <w:color w:val="545454"/>
          <w:sz w:val="24"/>
        </w:rPr>
        <w:t xml:space="preserve"> page</w:t>
      </w:r>
      <w:r w:rsidR="00301FEF">
        <w:rPr>
          <w:color w:val="545454"/>
          <w:sz w:val="24"/>
        </w:rPr>
        <w:t xml:space="preserve"> alt-2, agency landing page, architecture landing page, cosmetics landing page, personal-site landing page, real estate landing page, travel landing page</w:t>
      </w:r>
      <w:r>
        <w:rPr>
          <w:color w:val="545454"/>
          <w:sz w:val="24"/>
        </w:rPr>
        <w:t>)</w:t>
      </w:r>
    </w:p>
    <w:p w14:paraId="2A45A0B9" w14:textId="6D01D3C9" w:rsidR="001F5891" w:rsidRDefault="007D19D2" w:rsidP="003D09C1">
      <w:pPr>
        <w:pStyle w:val="ListParagraph"/>
        <w:numPr>
          <w:ilvl w:val="0"/>
          <w:numId w:val="2"/>
        </w:numPr>
        <w:tabs>
          <w:tab w:val="left" w:pos="821"/>
          <w:tab w:val="left" w:pos="822"/>
        </w:tabs>
        <w:rPr>
          <w:sz w:val="24"/>
        </w:rPr>
      </w:pPr>
      <w:r>
        <w:rPr>
          <w:color w:val="E73D8B"/>
          <w:sz w:val="24"/>
        </w:rPr>
        <w:t xml:space="preserve">index.html </w:t>
      </w:r>
      <w:r>
        <w:rPr>
          <w:color w:val="545454"/>
          <w:sz w:val="24"/>
        </w:rPr>
        <w:t>(Intro page)</w:t>
      </w:r>
    </w:p>
    <w:p w14:paraId="4C339E5E" w14:textId="77777777" w:rsidR="001F5891" w:rsidRDefault="001F5891">
      <w:pPr>
        <w:pStyle w:val="BodyText"/>
        <w:spacing w:before="4"/>
        <w:rPr>
          <w:sz w:val="31"/>
        </w:rPr>
      </w:pPr>
    </w:p>
    <w:p w14:paraId="43A5D379" w14:textId="0590F7D3" w:rsidR="001F5891" w:rsidRPr="00C81B1C" w:rsidRDefault="007D19D2" w:rsidP="00C81B1C">
      <w:pPr>
        <w:pStyle w:val="Heading4"/>
      </w:pPr>
      <w:r>
        <w:rPr>
          <w:color w:val="E73D8B"/>
        </w:rPr>
        <w:t xml:space="preserve">assets </w:t>
      </w:r>
      <w:r>
        <w:rPr>
          <w:color w:val="545454"/>
        </w:rPr>
        <w:t>Folder Structures</w:t>
      </w:r>
    </w:p>
    <w:p w14:paraId="4BAEA2F2" w14:textId="77777777" w:rsidR="001F5891" w:rsidRDefault="007D19D2">
      <w:pPr>
        <w:pStyle w:val="ListParagraph"/>
        <w:numPr>
          <w:ilvl w:val="0"/>
          <w:numId w:val="2"/>
        </w:numPr>
        <w:tabs>
          <w:tab w:val="left" w:pos="821"/>
          <w:tab w:val="left" w:pos="822"/>
        </w:tabs>
        <w:spacing w:before="164"/>
        <w:rPr>
          <w:sz w:val="24"/>
        </w:rPr>
      </w:pPr>
      <w:proofErr w:type="spellStart"/>
      <w:r>
        <w:rPr>
          <w:color w:val="E73D8B"/>
          <w:sz w:val="24"/>
        </w:rPr>
        <w:t>css</w:t>
      </w:r>
      <w:proofErr w:type="spellEnd"/>
      <w:r>
        <w:rPr>
          <w:color w:val="E73D8B"/>
          <w:sz w:val="24"/>
        </w:rPr>
        <w:t xml:space="preserve"> </w:t>
      </w:r>
      <w:r>
        <w:rPr>
          <w:color w:val="545454"/>
          <w:sz w:val="24"/>
        </w:rPr>
        <w:t>(main.css and custom.css and third party)</w:t>
      </w:r>
    </w:p>
    <w:p w14:paraId="05ADFD87" w14:textId="77777777" w:rsidR="001F5891" w:rsidRDefault="007D19D2">
      <w:pPr>
        <w:pStyle w:val="ListParagraph"/>
        <w:numPr>
          <w:ilvl w:val="0"/>
          <w:numId w:val="2"/>
        </w:numPr>
        <w:tabs>
          <w:tab w:val="left" w:pos="821"/>
          <w:tab w:val="left" w:pos="822"/>
        </w:tabs>
        <w:spacing w:before="38"/>
        <w:rPr>
          <w:sz w:val="24"/>
        </w:rPr>
      </w:pPr>
      <w:proofErr w:type="spellStart"/>
      <w:r>
        <w:rPr>
          <w:color w:val="E73D8B"/>
          <w:sz w:val="24"/>
        </w:rPr>
        <w:t>js</w:t>
      </w:r>
      <w:proofErr w:type="spellEnd"/>
      <w:r>
        <w:rPr>
          <w:color w:val="E73D8B"/>
          <w:sz w:val="24"/>
        </w:rPr>
        <w:t xml:space="preserve"> </w:t>
      </w:r>
      <w:r>
        <w:rPr>
          <w:color w:val="545454"/>
          <w:sz w:val="24"/>
        </w:rPr>
        <w:t>(index.js, and third party)</w:t>
      </w:r>
    </w:p>
    <w:p w14:paraId="7EE3CED3" w14:textId="77777777" w:rsidR="001F5891" w:rsidRDefault="007D19D2">
      <w:pPr>
        <w:pStyle w:val="ListParagraph"/>
        <w:numPr>
          <w:ilvl w:val="0"/>
          <w:numId w:val="2"/>
        </w:numPr>
        <w:tabs>
          <w:tab w:val="left" w:pos="821"/>
          <w:tab w:val="left" w:pos="822"/>
        </w:tabs>
        <w:rPr>
          <w:sz w:val="24"/>
        </w:rPr>
      </w:pPr>
      <w:r>
        <w:rPr>
          <w:color w:val="E73D8B"/>
          <w:sz w:val="24"/>
        </w:rPr>
        <w:t xml:space="preserve">fonts </w:t>
      </w:r>
      <w:r>
        <w:rPr>
          <w:color w:val="545454"/>
          <w:sz w:val="24"/>
        </w:rPr>
        <w:t xml:space="preserve">(include </w:t>
      </w:r>
      <w:proofErr w:type="spellStart"/>
      <w:r>
        <w:rPr>
          <w:color w:val="545454"/>
          <w:sz w:val="24"/>
        </w:rPr>
        <w:t>hkgrotest</w:t>
      </w:r>
      <w:proofErr w:type="spellEnd"/>
      <w:r>
        <w:rPr>
          <w:color w:val="545454"/>
          <w:sz w:val="24"/>
        </w:rPr>
        <w:t xml:space="preserve"> font and open sans font)</w:t>
      </w:r>
    </w:p>
    <w:p w14:paraId="048269FE" w14:textId="77777777" w:rsidR="001F5891" w:rsidRDefault="007D19D2">
      <w:pPr>
        <w:pStyle w:val="ListParagraph"/>
        <w:numPr>
          <w:ilvl w:val="0"/>
          <w:numId w:val="2"/>
        </w:numPr>
        <w:tabs>
          <w:tab w:val="left" w:pos="821"/>
          <w:tab w:val="left" w:pos="822"/>
        </w:tabs>
        <w:rPr>
          <w:sz w:val="24"/>
        </w:rPr>
      </w:pPr>
      <w:r>
        <w:rPr>
          <w:color w:val="E73D8B"/>
          <w:sz w:val="24"/>
        </w:rPr>
        <w:t xml:space="preserve">images </w:t>
      </w:r>
      <w:r>
        <w:rPr>
          <w:color w:val="545454"/>
          <w:sz w:val="24"/>
        </w:rPr>
        <w:t>(logos, patterns, custom icons and others)</w:t>
      </w:r>
    </w:p>
    <w:p w14:paraId="1A28FA23" w14:textId="77777777" w:rsidR="001F5891" w:rsidRDefault="001F5891">
      <w:pPr>
        <w:rPr>
          <w:sz w:val="24"/>
        </w:rPr>
        <w:sectPr w:rsidR="001F5891" w:rsidSect="006746ED">
          <w:pgSz w:w="11920" w:h="16860"/>
          <w:pgMar w:top="1338" w:right="1338" w:bottom="1338" w:left="1338" w:header="732" w:footer="0" w:gutter="0"/>
          <w:cols w:space="720"/>
        </w:sectPr>
      </w:pPr>
    </w:p>
    <w:p w14:paraId="3110C16B" w14:textId="77777777" w:rsidR="001F5891" w:rsidRDefault="007D19D2">
      <w:pPr>
        <w:pStyle w:val="Heading2"/>
        <w:spacing w:before="89"/>
        <w:jc w:val="both"/>
      </w:pPr>
      <w:r>
        <w:rPr>
          <w:color w:val="545454"/>
        </w:rPr>
        <w:lastRenderedPageBreak/>
        <w:t>CSS (SASS) Structure</w:t>
      </w:r>
    </w:p>
    <w:p w14:paraId="6AD90241" w14:textId="77777777" w:rsidR="001F5891" w:rsidRDefault="007D19D2">
      <w:pPr>
        <w:pStyle w:val="Heading3"/>
        <w:spacing w:before="227"/>
        <w:jc w:val="both"/>
      </w:pPr>
      <w:r>
        <w:rPr>
          <w:color w:val="545454"/>
        </w:rPr>
        <w:t>CSS Architecture</w:t>
      </w:r>
    </w:p>
    <w:p w14:paraId="22387665" w14:textId="77777777" w:rsidR="001F5891" w:rsidRDefault="007D19D2">
      <w:pPr>
        <w:pStyle w:val="BodyText"/>
        <w:spacing w:before="207" w:line="271" w:lineRule="auto"/>
        <w:ind w:left="101" w:right="336"/>
        <w:jc w:val="both"/>
      </w:pPr>
      <w:r>
        <w:rPr>
          <w:color w:val="545454"/>
        </w:rPr>
        <w:t>Every STRONG project needs some file structure and organization. For that, already exist a lot of methodologies and solutions such as BEM, ITCSS, OOCSS, Atomic CSS and others.</w:t>
      </w:r>
    </w:p>
    <w:p w14:paraId="2F55110D" w14:textId="258016F2" w:rsidR="001F5891" w:rsidRDefault="007D19D2" w:rsidP="00C81B1C">
      <w:pPr>
        <w:pStyle w:val="BodyText"/>
        <w:spacing w:before="0" w:line="271" w:lineRule="auto"/>
        <w:ind w:left="101" w:right="311"/>
        <w:jc w:val="both"/>
      </w:pPr>
      <w:r>
        <w:rPr>
          <w:color w:val="545454"/>
        </w:rPr>
        <w:t xml:space="preserve">These methodologies help to maintain the project easily and </w:t>
      </w:r>
      <w:proofErr w:type="spellStart"/>
      <w:r>
        <w:rPr>
          <w:color w:val="545454"/>
        </w:rPr>
        <w:t>scalably</w:t>
      </w:r>
      <w:proofErr w:type="spellEnd"/>
      <w:r>
        <w:rPr>
          <w:color w:val="545454"/>
        </w:rPr>
        <w:t>. For example, BEM is used by Google, BBC and many other large companies. Also, the authors of the mentioned methodologies are very experienced people in this field.</w:t>
      </w:r>
    </w:p>
    <w:p w14:paraId="6D7BE6FA" w14:textId="77777777" w:rsidR="001F5891" w:rsidRDefault="001F5891">
      <w:pPr>
        <w:pStyle w:val="BodyText"/>
        <w:spacing w:before="8"/>
        <w:rPr>
          <w:sz w:val="18"/>
        </w:rPr>
      </w:pPr>
    </w:p>
    <w:p w14:paraId="4558FB0F" w14:textId="77777777" w:rsidR="001F5891" w:rsidRDefault="007D19D2">
      <w:pPr>
        <w:pStyle w:val="BodyText"/>
        <w:spacing w:before="1" w:line="271" w:lineRule="auto"/>
        <w:ind w:left="101" w:right="130"/>
      </w:pPr>
      <w:r>
        <w:rPr>
          <w:color w:val="545454"/>
        </w:rPr>
        <w:t>Each methodology has its own file structure, strict rules, recommendations and even coding structure. However, it is very hard to pick up only one of them and fully follow in our project</w:t>
      </w:r>
    </w:p>
    <w:p w14:paraId="01A43A35" w14:textId="77777777" w:rsidR="001F5891" w:rsidRDefault="007D19D2">
      <w:pPr>
        <w:pStyle w:val="ListParagraph"/>
        <w:numPr>
          <w:ilvl w:val="0"/>
          <w:numId w:val="1"/>
        </w:numPr>
        <w:tabs>
          <w:tab w:val="left" w:pos="230"/>
        </w:tabs>
        <w:spacing w:before="0" w:line="271" w:lineRule="auto"/>
        <w:ind w:right="130" w:firstLine="0"/>
        <w:rPr>
          <w:sz w:val="24"/>
        </w:rPr>
      </w:pPr>
      <w:proofErr w:type="spellStart"/>
      <w:r>
        <w:rPr>
          <w:color w:val="545454"/>
          <w:sz w:val="24"/>
        </w:rPr>
        <w:t>Ehya</w:t>
      </w:r>
      <w:proofErr w:type="spellEnd"/>
      <w:r>
        <w:rPr>
          <w:color w:val="545454"/>
          <w:sz w:val="24"/>
        </w:rPr>
        <w:t xml:space="preserve">. For that reason, we have picked best optimal practices and features from some popular methodologies and implemented into </w:t>
      </w:r>
      <w:proofErr w:type="spellStart"/>
      <w:r>
        <w:rPr>
          <w:color w:val="545454"/>
          <w:sz w:val="24"/>
        </w:rPr>
        <w:t>Ehya</w:t>
      </w:r>
      <w:proofErr w:type="spellEnd"/>
      <w:r>
        <w:rPr>
          <w:color w:val="545454"/>
          <w:sz w:val="24"/>
        </w:rPr>
        <w:t xml:space="preserve">. At the result, we came up with our </w:t>
      </w:r>
      <w:r>
        <w:rPr>
          <w:color w:val="545454"/>
          <w:spacing w:val="-6"/>
          <w:sz w:val="24"/>
        </w:rPr>
        <w:t xml:space="preserve">own </w:t>
      </w:r>
      <w:r>
        <w:rPr>
          <w:color w:val="545454"/>
          <w:sz w:val="24"/>
        </w:rPr>
        <w:t>new file structure and methodology.</w:t>
      </w:r>
    </w:p>
    <w:p w14:paraId="1459A8DF" w14:textId="77777777" w:rsidR="001F5891" w:rsidRDefault="001F5891">
      <w:pPr>
        <w:pStyle w:val="BodyText"/>
        <w:spacing w:before="11"/>
        <w:rPr>
          <w:sz w:val="19"/>
        </w:rPr>
      </w:pPr>
    </w:p>
    <w:p w14:paraId="4EB02D88" w14:textId="77777777" w:rsidR="001F5891" w:rsidRDefault="007D19D2">
      <w:pPr>
        <w:pStyle w:val="Heading3"/>
      </w:pPr>
      <w:r>
        <w:rPr>
          <w:color w:val="545454"/>
        </w:rPr>
        <w:t>CSS (SASS) File Structure</w:t>
      </w:r>
    </w:p>
    <w:p w14:paraId="57CF9A6D" w14:textId="77777777" w:rsidR="001F5891" w:rsidRDefault="007D19D2">
      <w:pPr>
        <w:pStyle w:val="BodyText"/>
        <w:spacing w:before="207"/>
        <w:ind w:left="101"/>
      </w:pPr>
      <w:r>
        <w:rPr>
          <w:color w:val="545454"/>
        </w:rPr>
        <w:t xml:space="preserve">Here is how </w:t>
      </w:r>
      <w:proofErr w:type="spellStart"/>
      <w:r>
        <w:rPr>
          <w:color w:val="545454"/>
        </w:rPr>
        <w:t>Ehya</w:t>
      </w:r>
      <w:proofErr w:type="spellEnd"/>
      <w:r>
        <w:rPr>
          <w:color w:val="545454"/>
        </w:rPr>
        <w:t xml:space="preserve"> CSS (SASS) file structure looks like:</w:t>
      </w:r>
    </w:p>
    <w:p w14:paraId="52642BDA" w14:textId="77777777" w:rsidR="001F5891" w:rsidRDefault="001F5891">
      <w:pPr>
        <w:pStyle w:val="BodyText"/>
        <w:spacing w:before="8"/>
        <w:rPr>
          <w:sz w:val="22"/>
        </w:rPr>
      </w:pPr>
    </w:p>
    <w:p w14:paraId="67F32562" w14:textId="77777777" w:rsidR="001F5891" w:rsidRDefault="007D19D2">
      <w:pPr>
        <w:pStyle w:val="ListParagraph"/>
        <w:numPr>
          <w:ilvl w:val="1"/>
          <w:numId w:val="1"/>
        </w:numPr>
        <w:tabs>
          <w:tab w:val="left" w:pos="360"/>
          <w:tab w:val="left" w:pos="361"/>
        </w:tabs>
        <w:spacing w:before="1"/>
        <w:ind w:right="6744" w:hanging="822"/>
        <w:jc w:val="right"/>
        <w:rPr>
          <w:rFonts w:ascii="Arial" w:hAnsi="Arial"/>
          <w:color w:val="545454"/>
          <w:sz w:val="24"/>
        </w:rPr>
      </w:pPr>
      <w:r>
        <w:rPr>
          <w:color w:val="545454"/>
          <w:sz w:val="24"/>
        </w:rPr>
        <w:t>Abstract</w:t>
      </w:r>
      <w:r>
        <w:rPr>
          <w:color w:val="545454"/>
          <w:spacing w:val="1"/>
          <w:sz w:val="24"/>
        </w:rPr>
        <w:t xml:space="preserve"> </w:t>
      </w:r>
      <w:proofErr w:type="spellStart"/>
      <w:r>
        <w:rPr>
          <w:color w:val="E73D8B"/>
          <w:sz w:val="24"/>
        </w:rPr>
        <w:t>abstract</w:t>
      </w:r>
      <w:proofErr w:type="spellEnd"/>
    </w:p>
    <w:p w14:paraId="75EDFC9C" w14:textId="77777777" w:rsidR="001F5891" w:rsidRPr="001349BA" w:rsidRDefault="007D19D2" w:rsidP="00170E41">
      <w:pPr>
        <w:pStyle w:val="ListParagraph"/>
        <w:numPr>
          <w:ilvl w:val="2"/>
          <w:numId w:val="1"/>
        </w:numPr>
        <w:tabs>
          <w:tab w:val="left" w:pos="1542"/>
          <w:tab w:val="left" w:pos="1543"/>
        </w:tabs>
        <w:rPr>
          <w:color w:val="595959" w:themeColor="text1" w:themeTint="A6"/>
          <w:sz w:val="24"/>
        </w:rPr>
      </w:pPr>
      <w:r w:rsidRPr="001349BA">
        <w:rPr>
          <w:color w:val="595959" w:themeColor="text1" w:themeTint="A6"/>
          <w:sz w:val="24"/>
        </w:rPr>
        <w:t>Variables</w:t>
      </w:r>
    </w:p>
    <w:p w14:paraId="4600EEF9" w14:textId="77777777" w:rsidR="001F5891" w:rsidRPr="001349BA" w:rsidRDefault="007D19D2">
      <w:pPr>
        <w:pStyle w:val="ListParagraph"/>
        <w:numPr>
          <w:ilvl w:val="2"/>
          <w:numId w:val="1"/>
        </w:numPr>
        <w:tabs>
          <w:tab w:val="left" w:pos="1542"/>
          <w:tab w:val="left" w:pos="1543"/>
        </w:tabs>
        <w:rPr>
          <w:color w:val="595959" w:themeColor="text1" w:themeTint="A6"/>
          <w:sz w:val="24"/>
        </w:rPr>
      </w:pPr>
      <w:r w:rsidRPr="001349BA">
        <w:rPr>
          <w:color w:val="595959" w:themeColor="text1" w:themeTint="A6"/>
          <w:sz w:val="24"/>
        </w:rPr>
        <w:t>Breakpoints</w:t>
      </w:r>
    </w:p>
    <w:p w14:paraId="2CDC9B81" w14:textId="77777777" w:rsidR="001F5891" w:rsidRPr="001349BA" w:rsidRDefault="007D19D2">
      <w:pPr>
        <w:pStyle w:val="ListParagraph"/>
        <w:numPr>
          <w:ilvl w:val="1"/>
          <w:numId w:val="1"/>
        </w:numPr>
        <w:tabs>
          <w:tab w:val="left" w:pos="821"/>
          <w:tab w:val="left" w:pos="822"/>
        </w:tabs>
        <w:spacing w:before="38"/>
        <w:rPr>
          <w:rFonts w:ascii="Arial" w:hAnsi="Arial"/>
          <w:color w:val="595959" w:themeColor="text1" w:themeTint="A6"/>
          <w:sz w:val="24"/>
        </w:rPr>
      </w:pPr>
      <w:r w:rsidRPr="001349BA">
        <w:rPr>
          <w:color w:val="595959" w:themeColor="text1" w:themeTint="A6"/>
          <w:sz w:val="24"/>
        </w:rPr>
        <w:t xml:space="preserve">Components </w:t>
      </w:r>
      <w:proofErr w:type="spellStart"/>
      <w:r w:rsidRPr="001349BA">
        <w:rPr>
          <w:color w:val="E73D8B"/>
          <w:sz w:val="24"/>
        </w:rPr>
        <w:t>components</w:t>
      </w:r>
      <w:proofErr w:type="spellEnd"/>
    </w:p>
    <w:p w14:paraId="26465D8F" w14:textId="77777777" w:rsidR="001F5891" w:rsidRPr="001349BA" w:rsidRDefault="007D19D2">
      <w:pPr>
        <w:pStyle w:val="ListParagraph"/>
        <w:numPr>
          <w:ilvl w:val="2"/>
          <w:numId w:val="1"/>
        </w:numPr>
        <w:tabs>
          <w:tab w:val="left" w:pos="1542"/>
          <w:tab w:val="left" w:pos="1543"/>
        </w:tabs>
        <w:rPr>
          <w:color w:val="595959" w:themeColor="text1" w:themeTint="A6"/>
          <w:sz w:val="24"/>
        </w:rPr>
      </w:pPr>
      <w:r w:rsidRPr="001349BA">
        <w:rPr>
          <w:color w:val="595959" w:themeColor="text1" w:themeTint="A6"/>
          <w:sz w:val="24"/>
        </w:rPr>
        <w:t>Card</w:t>
      </w:r>
    </w:p>
    <w:p w14:paraId="74800B8A" w14:textId="77777777" w:rsidR="001F5891" w:rsidRPr="001349BA" w:rsidRDefault="007D19D2">
      <w:pPr>
        <w:pStyle w:val="ListParagraph"/>
        <w:numPr>
          <w:ilvl w:val="2"/>
          <w:numId w:val="1"/>
        </w:numPr>
        <w:tabs>
          <w:tab w:val="left" w:pos="1542"/>
          <w:tab w:val="left" w:pos="1543"/>
        </w:tabs>
        <w:rPr>
          <w:color w:val="595959" w:themeColor="text1" w:themeTint="A6"/>
          <w:sz w:val="24"/>
        </w:rPr>
      </w:pPr>
      <w:r w:rsidRPr="001349BA">
        <w:rPr>
          <w:color w:val="595959" w:themeColor="text1" w:themeTint="A6"/>
          <w:sz w:val="24"/>
        </w:rPr>
        <w:t>Footer</w:t>
      </w:r>
    </w:p>
    <w:p w14:paraId="6F47B01B" w14:textId="77777777" w:rsidR="001F5891" w:rsidRPr="001349BA" w:rsidRDefault="007D19D2">
      <w:pPr>
        <w:pStyle w:val="ListParagraph"/>
        <w:numPr>
          <w:ilvl w:val="2"/>
          <w:numId w:val="1"/>
        </w:numPr>
        <w:tabs>
          <w:tab w:val="left" w:pos="1542"/>
          <w:tab w:val="left" w:pos="1543"/>
        </w:tabs>
        <w:spacing w:before="38"/>
        <w:rPr>
          <w:color w:val="595959" w:themeColor="text1" w:themeTint="A6"/>
          <w:sz w:val="24"/>
        </w:rPr>
      </w:pPr>
      <w:r w:rsidRPr="001349BA">
        <w:rPr>
          <w:color w:val="595959" w:themeColor="text1" w:themeTint="A6"/>
          <w:sz w:val="24"/>
        </w:rPr>
        <w:t>Form</w:t>
      </w:r>
    </w:p>
    <w:p w14:paraId="2C3BE921" w14:textId="77777777" w:rsidR="001F5891" w:rsidRPr="001349BA" w:rsidRDefault="007D19D2">
      <w:pPr>
        <w:pStyle w:val="ListParagraph"/>
        <w:numPr>
          <w:ilvl w:val="2"/>
          <w:numId w:val="1"/>
        </w:numPr>
        <w:tabs>
          <w:tab w:val="left" w:pos="1542"/>
          <w:tab w:val="left" w:pos="1543"/>
        </w:tabs>
        <w:rPr>
          <w:color w:val="595959" w:themeColor="text1" w:themeTint="A6"/>
          <w:sz w:val="24"/>
        </w:rPr>
      </w:pPr>
      <w:r w:rsidRPr="001349BA">
        <w:rPr>
          <w:color w:val="595959" w:themeColor="text1" w:themeTint="A6"/>
          <w:sz w:val="24"/>
        </w:rPr>
        <w:t>General</w:t>
      </w:r>
    </w:p>
    <w:p w14:paraId="116B716E" w14:textId="77777777" w:rsidR="001F5891" w:rsidRPr="001349BA" w:rsidRDefault="007D19D2">
      <w:pPr>
        <w:pStyle w:val="ListParagraph"/>
        <w:numPr>
          <w:ilvl w:val="2"/>
          <w:numId w:val="1"/>
        </w:numPr>
        <w:tabs>
          <w:tab w:val="left" w:pos="1542"/>
          <w:tab w:val="left" w:pos="1543"/>
        </w:tabs>
        <w:rPr>
          <w:color w:val="595959" w:themeColor="text1" w:themeTint="A6"/>
          <w:sz w:val="24"/>
        </w:rPr>
      </w:pPr>
      <w:r w:rsidRPr="001349BA">
        <w:rPr>
          <w:color w:val="595959" w:themeColor="text1" w:themeTint="A6"/>
          <w:sz w:val="24"/>
        </w:rPr>
        <w:t>Header</w:t>
      </w:r>
    </w:p>
    <w:p w14:paraId="61EB45A7" w14:textId="77777777" w:rsidR="001F5891" w:rsidRPr="001349BA" w:rsidRDefault="007D19D2">
      <w:pPr>
        <w:pStyle w:val="ListParagraph"/>
        <w:numPr>
          <w:ilvl w:val="2"/>
          <w:numId w:val="1"/>
        </w:numPr>
        <w:tabs>
          <w:tab w:val="left" w:pos="1542"/>
          <w:tab w:val="left" w:pos="1543"/>
        </w:tabs>
        <w:rPr>
          <w:color w:val="595959" w:themeColor="text1" w:themeTint="A6"/>
          <w:sz w:val="24"/>
        </w:rPr>
      </w:pPr>
      <w:r w:rsidRPr="001349BA">
        <w:rPr>
          <w:color w:val="595959" w:themeColor="text1" w:themeTint="A6"/>
          <w:sz w:val="24"/>
        </w:rPr>
        <w:t>Icons</w:t>
      </w:r>
    </w:p>
    <w:p w14:paraId="19DBF674" w14:textId="77777777" w:rsidR="001F5891" w:rsidRPr="001349BA" w:rsidRDefault="007D19D2">
      <w:pPr>
        <w:pStyle w:val="ListParagraph"/>
        <w:numPr>
          <w:ilvl w:val="2"/>
          <w:numId w:val="1"/>
        </w:numPr>
        <w:tabs>
          <w:tab w:val="left" w:pos="1542"/>
          <w:tab w:val="left" w:pos="1543"/>
        </w:tabs>
        <w:spacing w:before="38"/>
        <w:rPr>
          <w:color w:val="595959" w:themeColor="text1" w:themeTint="A6"/>
          <w:sz w:val="24"/>
        </w:rPr>
      </w:pPr>
      <w:r w:rsidRPr="001349BA">
        <w:rPr>
          <w:color w:val="595959" w:themeColor="text1" w:themeTint="A6"/>
          <w:sz w:val="24"/>
        </w:rPr>
        <w:t>List</w:t>
      </w:r>
    </w:p>
    <w:p w14:paraId="268A915D" w14:textId="77777777" w:rsidR="001F5891" w:rsidRPr="001349BA" w:rsidRDefault="007D19D2">
      <w:pPr>
        <w:pStyle w:val="ListParagraph"/>
        <w:numPr>
          <w:ilvl w:val="2"/>
          <w:numId w:val="1"/>
        </w:numPr>
        <w:tabs>
          <w:tab w:val="left" w:pos="1542"/>
          <w:tab w:val="left" w:pos="1543"/>
        </w:tabs>
        <w:rPr>
          <w:color w:val="595959" w:themeColor="text1" w:themeTint="A6"/>
          <w:sz w:val="24"/>
        </w:rPr>
      </w:pPr>
      <w:r w:rsidRPr="001349BA">
        <w:rPr>
          <w:color w:val="595959" w:themeColor="text1" w:themeTint="A6"/>
          <w:sz w:val="24"/>
        </w:rPr>
        <w:t>Pricing</w:t>
      </w:r>
    </w:p>
    <w:p w14:paraId="2CF772BB" w14:textId="77777777" w:rsidR="001F5891" w:rsidRPr="001349BA" w:rsidRDefault="007D19D2">
      <w:pPr>
        <w:pStyle w:val="ListParagraph"/>
        <w:numPr>
          <w:ilvl w:val="1"/>
          <w:numId w:val="1"/>
        </w:numPr>
        <w:tabs>
          <w:tab w:val="left" w:pos="360"/>
          <w:tab w:val="left" w:pos="361"/>
        </w:tabs>
        <w:ind w:right="7228" w:hanging="822"/>
        <w:jc w:val="right"/>
        <w:rPr>
          <w:rFonts w:ascii="Arial" w:hAnsi="Arial"/>
          <w:color w:val="595959" w:themeColor="text1" w:themeTint="A6"/>
          <w:sz w:val="24"/>
        </w:rPr>
      </w:pPr>
      <w:r w:rsidRPr="001349BA">
        <w:rPr>
          <w:color w:val="595959" w:themeColor="text1" w:themeTint="A6"/>
          <w:sz w:val="24"/>
        </w:rPr>
        <w:t xml:space="preserve">Pages </w:t>
      </w:r>
      <w:proofErr w:type="spellStart"/>
      <w:r w:rsidRPr="001349BA">
        <w:rPr>
          <w:color w:val="E73D8B"/>
          <w:sz w:val="24"/>
        </w:rPr>
        <w:t>pages</w:t>
      </w:r>
      <w:proofErr w:type="spellEnd"/>
    </w:p>
    <w:p w14:paraId="2BF93086" w14:textId="77777777" w:rsidR="001F5891" w:rsidRPr="001349BA" w:rsidRDefault="007D19D2" w:rsidP="00170E41">
      <w:pPr>
        <w:pStyle w:val="ListParagraph"/>
        <w:numPr>
          <w:ilvl w:val="2"/>
          <w:numId w:val="1"/>
        </w:numPr>
        <w:tabs>
          <w:tab w:val="left" w:pos="1542"/>
          <w:tab w:val="left" w:pos="1543"/>
        </w:tabs>
        <w:rPr>
          <w:color w:val="595959" w:themeColor="text1" w:themeTint="A6"/>
          <w:sz w:val="24"/>
        </w:rPr>
      </w:pPr>
      <w:r w:rsidRPr="001349BA">
        <w:rPr>
          <w:color w:val="595959" w:themeColor="text1" w:themeTint="A6"/>
          <w:sz w:val="24"/>
        </w:rPr>
        <w:t>Apps</w:t>
      </w:r>
    </w:p>
    <w:p w14:paraId="18A92888" w14:textId="1FD4A796" w:rsidR="001F5891" w:rsidRDefault="007D19D2" w:rsidP="00F0473E">
      <w:pPr>
        <w:pStyle w:val="ListParagraph"/>
        <w:numPr>
          <w:ilvl w:val="3"/>
          <w:numId w:val="1"/>
        </w:numPr>
        <w:tabs>
          <w:tab w:val="left" w:pos="2262"/>
          <w:tab w:val="left" w:pos="2264"/>
        </w:tabs>
        <w:ind w:hanging="362"/>
        <w:rPr>
          <w:color w:val="595959" w:themeColor="text1" w:themeTint="A6"/>
          <w:sz w:val="24"/>
        </w:rPr>
      </w:pPr>
      <w:r w:rsidRPr="001349BA">
        <w:rPr>
          <w:color w:val="595959" w:themeColor="text1" w:themeTint="A6"/>
          <w:sz w:val="24"/>
        </w:rPr>
        <w:t>Desktop</w:t>
      </w:r>
    </w:p>
    <w:p w14:paraId="3C2DD60C" w14:textId="36027647" w:rsidR="00291B4A" w:rsidRPr="001349BA" w:rsidRDefault="00291B4A" w:rsidP="00F0473E">
      <w:pPr>
        <w:pStyle w:val="ListParagraph"/>
        <w:numPr>
          <w:ilvl w:val="3"/>
          <w:numId w:val="1"/>
        </w:numPr>
        <w:tabs>
          <w:tab w:val="left" w:pos="2262"/>
          <w:tab w:val="left" w:pos="2264"/>
        </w:tabs>
        <w:ind w:hanging="362"/>
        <w:rPr>
          <w:color w:val="595959" w:themeColor="text1" w:themeTint="A6"/>
          <w:sz w:val="24"/>
        </w:rPr>
      </w:pPr>
      <w:r>
        <w:rPr>
          <w:color w:val="595959" w:themeColor="text1" w:themeTint="A6"/>
          <w:sz w:val="24"/>
        </w:rPr>
        <w:t>Mobile</w:t>
      </w:r>
    </w:p>
    <w:p w14:paraId="2C84B190" w14:textId="77777777" w:rsidR="001F5891" w:rsidRPr="001349BA" w:rsidRDefault="007D19D2">
      <w:pPr>
        <w:pStyle w:val="ListParagraph"/>
        <w:numPr>
          <w:ilvl w:val="2"/>
          <w:numId w:val="1"/>
        </w:numPr>
        <w:tabs>
          <w:tab w:val="left" w:pos="1542"/>
          <w:tab w:val="left" w:pos="1543"/>
        </w:tabs>
        <w:rPr>
          <w:color w:val="595959" w:themeColor="text1" w:themeTint="A6"/>
          <w:sz w:val="24"/>
        </w:rPr>
      </w:pPr>
      <w:r w:rsidRPr="001349BA">
        <w:rPr>
          <w:color w:val="595959" w:themeColor="text1" w:themeTint="A6"/>
          <w:sz w:val="24"/>
        </w:rPr>
        <w:t>Services</w:t>
      </w:r>
    </w:p>
    <w:p w14:paraId="63C3D62C" w14:textId="3FC375B0" w:rsidR="00CA0495" w:rsidRPr="001349BA" w:rsidRDefault="007D19D2" w:rsidP="00CA0495">
      <w:pPr>
        <w:pStyle w:val="ListParagraph"/>
        <w:numPr>
          <w:ilvl w:val="3"/>
          <w:numId w:val="1"/>
        </w:numPr>
        <w:tabs>
          <w:tab w:val="left" w:pos="2262"/>
          <w:tab w:val="left" w:pos="2264"/>
        </w:tabs>
        <w:ind w:hanging="362"/>
        <w:rPr>
          <w:color w:val="595959" w:themeColor="text1" w:themeTint="A6"/>
          <w:sz w:val="24"/>
        </w:rPr>
      </w:pPr>
      <w:r w:rsidRPr="001349BA">
        <w:rPr>
          <w:color w:val="595959" w:themeColor="text1" w:themeTint="A6"/>
          <w:sz w:val="24"/>
        </w:rPr>
        <w:t>Insurance</w:t>
      </w:r>
    </w:p>
    <w:p w14:paraId="25A27D2A" w14:textId="588F75C1" w:rsidR="00131DE3" w:rsidRPr="001349BA" w:rsidRDefault="007D19D2" w:rsidP="00CA0495">
      <w:pPr>
        <w:pStyle w:val="ListParagraph"/>
        <w:numPr>
          <w:ilvl w:val="3"/>
          <w:numId w:val="1"/>
        </w:numPr>
        <w:tabs>
          <w:tab w:val="left" w:pos="2262"/>
          <w:tab w:val="left" w:pos="2264"/>
        </w:tabs>
        <w:ind w:hanging="362"/>
        <w:rPr>
          <w:color w:val="595959" w:themeColor="text1" w:themeTint="A6"/>
          <w:sz w:val="24"/>
        </w:rPr>
      </w:pPr>
      <w:r w:rsidRPr="001349BA">
        <w:rPr>
          <w:color w:val="595959" w:themeColor="text1" w:themeTint="A6"/>
          <w:sz w:val="24"/>
        </w:rPr>
        <w:t>Rent</w:t>
      </w:r>
    </w:p>
    <w:p w14:paraId="12A564C7" w14:textId="13E97ADB" w:rsidR="00131DE3" w:rsidRPr="001349BA" w:rsidRDefault="00131DE3" w:rsidP="00CA0495">
      <w:pPr>
        <w:pStyle w:val="ListParagraph"/>
        <w:numPr>
          <w:ilvl w:val="3"/>
          <w:numId w:val="1"/>
        </w:numPr>
        <w:tabs>
          <w:tab w:val="left" w:pos="2262"/>
          <w:tab w:val="left" w:pos="2264"/>
        </w:tabs>
        <w:ind w:hanging="362"/>
        <w:rPr>
          <w:color w:val="595959" w:themeColor="text1" w:themeTint="A6"/>
          <w:sz w:val="24"/>
        </w:rPr>
      </w:pPr>
      <w:r w:rsidRPr="001349BA">
        <w:rPr>
          <w:color w:val="595959" w:themeColor="text1" w:themeTint="A6"/>
          <w:sz w:val="24"/>
        </w:rPr>
        <w:t>Conference</w:t>
      </w:r>
    </w:p>
    <w:p w14:paraId="7F1ADA2E" w14:textId="7A06D9AE" w:rsidR="00131DE3" w:rsidRPr="001349BA" w:rsidRDefault="00131DE3" w:rsidP="00CA0495">
      <w:pPr>
        <w:pStyle w:val="ListParagraph"/>
        <w:numPr>
          <w:ilvl w:val="3"/>
          <w:numId w:val="1"/>
        </w:numPr>
        <w:tabs>
          <w:tab w:val="left" w:pos="2262"/>
          <w:tab w:val="left" w:pos="2264"/>
        </w:tabs>
        <w:ind w:hanging="362"/>
        <w:rPr>
          <w:color w:val="595959" w:themeColor="text1" w:themeTint="A6"/>
          <w:sz w:val="24"/>
        </w:rPr>
      </w:pPr>
      <w:r w:rsidRPr="001349BA">
        <w:rPr>
          <w:color w:val="595959" w:themeColor="text1" w:themeTint="A6"/>
          <w:sz w:val="24"/>
        </w:rPr>
        <w:t>Software-Library</w:t>
      </w:r>
    </w:p>
    <w:p w14:paraId="70D54FA6" w14:textId="77777777" w:rsidR="00131DE3" w:rsidRPr="001349BA" w:rsidRDefault="00131DE3" w:rsidP="00131DE3">
      <w:pPr>
        <w:pStyle w:val="ListParagraph"/>
        <w:numPr>
          <w:ilvl w:val="2"/>
          <w:numId w:val="1"/>
        </w:numPr>
        <w:tabs>
          <w:tab w:val="left" w:pos="1542"/>
          <w:tab w:val="left" w:pos="1543"/>
        </w:tabs>
        <w:rPr>
          <w:color w:val="595959" w:themeColor="text1" w:themeTint="A6"/>
          <w:sz w:val="24"/>
        </w:rPr>
      </w:pPr>
      <w:r w:rsidRPr="001349BA">
        <w:rPr>
          <w:color w:val="595959" w:themeColor="text1" w:themeTint="A6"/>
          <w:sz w:val="24"/>
        </w:rPr>
        <w:t>Company</w:t>
      </w:r>
    </w:p>
    <w:p w14:paraId="425D8A37" w14:textId="77777777" w:rsidR="00131DE3" w:rsidRPr="001349BA" w:rsidRDefault="00131DE3" w:rsidP="00CA0495">
      <w:pPr>
        <w:pStyle w:val="ListParagraph"/>
        <w:numPr>
          <w:ilvl w:val="3"/>
          <w:numId w:val="1"/>
        </w:numPr>
        <w:tabs>
          <w:tab w:val="left" w:pos="2262"/>
          <w:tab w:val="left" w:pos="2264"/>
        </w:tabs>
        <w:ind w:hanging="362"/>
        <w:rPr>
          <w:color w:val="595959" w:themeColor="text1" w:themeTint="A6"/>
          <w:sz w:val="24"/>
        </w:rPr>
      </w:pPr>
      <w:r w:rsidRPr="001349BA">
        <w:rPr>
          <w:color w:val="595959" w:themeColor="text1" w:themeTint="A6"/>
          <w:sz w:val="24"/>
        </w:rPr>
        <w:t>About</w:t>
      </w:r>
    </w:p>
    <w:p w14:paraId="198C4403" w14:textId="77777777" w:rsidR="00131DE3" w:rsidRPr="001349BA" w:rsidRDefault="00131DE3" w:rsidP="00131DE3">
      <w:pPr>
        <w:pStyle w:val="ListParagraph"/>
        <w:numPr>
          <w:ilvl w:val="3"/>
          <w:numId w:val="1"/>
        </w:numPr>
        <w:tabs>
          <w:tab w:val="left" w:pos="2262"/>
          <w:tab w:val="left" w:pos="2264"/>
        </w:tabs>
        <w:ind w:hanging="362"/>
        <w:rPr>
          <w:color w:val="595959" w:themeColor="text1" w:themeTint="A6"/>
          <w:sz w:val="24"/>
        </w:rPr>
      </w:pPr>
      <w:r w:rsidRPr="001349BA">
        <w:rPr>
          <w:color w:val="595959" w:themeColor="text1" w:themeTint="A6"/>
          <w:sz w:val="24"/>
        </w:rPr>
        <w:t>Contact</w:t>
      </w:r>
    </w:p>
    <w:p w14:paraId="3519ED60" w14:textId="77777777" w:rsidR="00131DE3" w:rsidRPr="001349BA" w:rsidRDefault="00131DE3" w:rsidP="00131DE3">
      <w:pPr>
        <w:pStyle w:val="ListParagraph"/>
        <w:numPr>
          <w:ilvl w:val="3"/>
          <w:numId w:val="1"/>
        </w:numPr>
        <w:tabs>
          <w:tab w:val="left" w:pos="2262"/>
          <w:tab w:val="left" w:pos="2264"/>
        </w:tabs>
        <w:ind w:hanging="362"/>
        <w:rPr>
          <w:color w:val="595959" w:themeColor="text1" w:themeTint="A6"/>
          <w:sz w:val="24"/>
        </w:rPr>
      </w:pPr>
      <w:r w:rsidRPr="001349BA">
        <w:rPr>
          <w:color w:val="595959" w:themeColor="text1" w:themeTint="A6"/>
          <w:sz w:val="24"/>
        </w:rPr>
        <w:lastRenderedPageBreak/>
        <w:t>FAQ</w:t>
      </w:r>
    </w:p>
    <w:p w14:paraId="3EB43DE3" w14:textId="17805F3B" w:rsidR="00131DE3" w:rsidRDefault="00131DE3" w:rsidP="00CA0495">
      <w:pPr>
        <w:pStyle w:val="ListParagraph"/>
        <w:numPr>
          <w:ilvl w:val="3"/>
          <w:numId w:val="1"/>
        </w:numPr>
        <w:tabs>
          <w:tab w:val="left" w:pos="2262"/>
          <w:tab w:val="left" w:pos="2264"/>
        </w:tabs>
        <w:ind w:hanging="362"/>
        <w:rPr>
          <w:color w:val="595959" w:themeColor="text1" w:themeTint="A6"/>
          <w:sz w:val="24"/>
        </w:rPr>
      </w:pPr>
      <w:r w:rsidRPr="001349BA">
        <w:rPr>
          <w:color w:val="595959" w:themeColor="text1" w:themeTint="A6"/>
          <w:sz w:val="24"/>
        </w:rPr>
        <w:t>Pricing</w:t>
      </w:r>
    </w:p>
    <w:p w14:paraId="32D22151" w14:textId="0DD22B9B" w:rsidR="00291B4A" w:rsidRDefault="00291B4A" w:rsidP="00CA0495">
      <w:pPr>
        <w:pStyle w:val="ListParagraph"/>
        <w:numPr>
          <w:ilvl w:val="3"/>
          <w:numId w:val="1"/>
        </w:numPr>
        <w:tabs>
          <w:tab w:val="left" w:pos="2262"/>
          <w:tab w:val="left" w:pos="2264"/>
        </w:tabs>
        <w:ind w:hanging="362"/>
        <w:rPr>
          <w:color w:val="595959" w:themeColor="text1" w:themeTint="A6"/>
          <w:sz w:val="24"/>
        </w:rPr>
      </w:pPr>
      <w:r>
        <w:rPr>
          <w:color w:val="595959" w:themeColor="text1" w:themeTint="A6"/>
          <w:sz w:val="24"/>
        </w:rPr>
        <w:t>Career</w:t>
      </w:r>
    </w:p>
    <w:p w14:paraId="52DF9999" w14:textId="3917AFCF" w:rsidR="00291B4A" w:rsidRPr="001349BA" w:rsidRDefault="00291B4A" w:rsidP="00CA0495">
      <w:pPr>
        <w:pStyle w:val="ListParagraph"/>
        <w:numPr>
          <w:ilvl w:val="3"/>
          <w:numId w:val="1"/>
        </w:numPr>
        <w:tabs>
          <w:tab w:val="left" w:pos="2262"/>
          <w:tab w:val="left" w:pos="2264"/>
        </w:tabs>
        <w:ind w:hanging="362"/>
        <w:rPr>
          <w:color w:val="595959" w:themeColor="text1" w:themeTint="A6"/>
          <w:sz w:val="24"/>
        </w:rPr>
      </w:pPr>
      <w:r>
        <w:rPr>
          <w:color w:val="595959" w:themeColor="text1" w:themeTint="A6"/>
          <w:sz w:val="24"/>
        </w:rPr>
        <w:t>Career Detail</w:t>
      </w:r>
    </w:p>
    <w:p w14:paraId="23B70848" w14:textId="4F9E8DE0" w:rsidR="00131DE3" w:rsidRPr="001349BA" w:rsidRDefault="00131DE3" w:rsidP="00131DE3">
      <w:pPr>
        <w:pStyle w:val="ListParagraph"/>
        <w:numPr>
          <w:ilvl w:val="2"/>
          <w:numId w:val="1"/>
        </w:numPr>
        <w:tabs>
          <w:tab w:val="left" w:pos="1542"/>
          <w:tab w:val="left" w:pos="1543"/>
        </w:tabs>
        <w:rPr>
          <w:color w:val="595959" w:themeColor="text1" w:themeTint="A6"/>
          <w:sz w:val="24"/>
        </w:rPr>
      </w:pPr>
      <w:r w:rsidRPr="001349BA">
        <w:rPr>
          <w:color w:val="595959" w:themeColor="text1" w:themeTint="A6"/>
          <w:sz w:val="24"/>
        </w:rPr>
        <w:t>Account</w:t>
      </w:r>
    </w:p>
    <w:p w14:paraId="19E4B87E" w14:textId="3DB5CD8D" w:rsidR="00131DE3" w:rsidRDefault="00BB7E85" w:rsidP="00131DE3">
      <w:pPr>
        <w:pStyle w:val="ListParagraph"/>
        <w:numPr>
          <w:ilvl w:val="3"/>
          <w:numId w:val="1"/>
        </w:numPr>
        <w:tabs>
          <w:tab w:val="left" w:pos="2262"/>
          <w:tab w:val="left" w:pos="2264"/>
        </w:tabs>
        <w:ind w:hanging="362"/>
        <w:rPr>
          <w:color w:val="595959" w:themeColor="text1" w:themeTint="A6"/>
          <w:sz w:val="24"/>
        </w:rPr>
      </w:pPr>
      <w:r>
        <w:rPr>
          <w:color w:val="595959" w:themeColor="text1" w:themeTint="A6"/>
          <w:sz w:val="24"/>
        </w:rPr>
        <w:t>Sign-in</w:t>
      </w:r>
    </w:p>
    <w:p w14:paraId="029B683A" w14:textId="58214675" w:rsidR="00BB7E85" w:rsidRDefault="00BB7E85" w:rsidP="00131DE3">
      <w:pPr>
        <w:pStyle w:val="ListParagraph"/>
        <w:numPr>
          <w:ilvl w:val="3"/>
          <w:numId w:val="1"/>
        </w:numPr>
        <w:tabs>
          <w:tab w:val="left" w:pos="2262"/>
          <w:tab w:val="left" w:pos="2264"/>
        </w:tabs>
        <w:ind w:hanging="362"/>
        <w:rPr>
          <w:color w:val="595959" w:themeColor="text1" w:themeTint="A6"/>
          <w:sz w:val="24"/>
        </w:rPr>
      </w:pPr>
      <w:r>
        <w:rPr>
          <w:color w:val="595959" w:themeColor="text1" w:themeTint="A6"/>
          <w:sz w:val="24"/>
        </w:rPr>
        <w:t>Sign-up</w:t>
      </w:r>
    </w:p>
    <w:p w14:paraId="17EE9500" w14:textId="218B61AF" w:rsidR="00BB7E85" w:rsidRPr="00BB7E85" w:rsidRDefault="00BB7E85" w:rsidP="00BB7E85">
      <w:pPr>
        <w:pStyle w:val="ListParagraph"/>
        <w:numPr>
          <w:ilvl w:val="2"/>
          <w:numId w:val="1"/>
        </w:numPr>
        <w:tabs>
          <w:tab w:val="left" w:pos="2262"/>
          <w:tab w:val="left" w:pos="2264"/>
        </w:tabs>
        <w:rPr>
          <w:color w:val="595959" w:themeColor="text1" w:themeTint="A6"/>
          <w:sz w:val="24"/>
        </w:rPr>
      </w:pPr>
      <w:r>
        <w:rPr>
          <w:color w:val="595959" w:themeColor="text1" w:themeTint="A6"/>
          <w:sz w:val="24"/>
        </w:rPr>
        <w:t>Landing</w:t>
      </w:r>
    </w:p>
    <w:p w14:paraId="36D6CE68" w14:textId="2855037B" w:rsidR="00BB7E85" w:rsidRPr="00BB7E85" w:rsidRDefault="00BB7E85" w:rsidP="00BB7E85">
      <w:pPr>
        <w:pStyle w:val="ListParagraph"/>
        <w:numPr>
          <w:ilvl w:val="3"/>
          <w:numId w:val="1"/>
        </w:numPr>
        <w:tabs>
          <w:tab w:val="left" w:pos="2262"/>
          <w:tab w:val="left" w:pos="2264"/>
        </w:tabs>
        <w:rPr>
          <w:color w:val="595959" w:themeColor="text1" w:themeTint="A6"/>
          <w:sz w:val="24"/>
        </w:rPr>
      </w:pPr>
      <w:r w:rsidRPr="00BB7E85">
        <w:rPr>
          <w:color w:val="595959" w:themeColor="text1" w:themeTint="A6"/>
          <w:sz w:val="24"/>
        </w:rPr>
        <w:t xml:space="preserve">About Us </w:t>
      </w:r>
    </w:p>
    <w:p w14:paraId="69B94877" w14:textId="4834A20C" w:rsidR="00BB7E85" w:rsidRPr="00BB7E85" w:rsidRDefault="00BB7E85" w:rsidP="00BB7E85">
      <w:pPr>
        <w:pStyle w:val="ListParagraph"/>
        <w:numPr>
          <w:ilvl w:val="3"/>
          <w:numId w:val="1"/>
        </w:numPr>
        <w:tabs>
          <w:tab w:val="left" w:pos="2262"/>
          <w:tab w:val="left" w:pos="2264"/>
        </w:tabs>
        <w:rPr>
          <w:color w:val="595959" w:themeColor="text1" w:themeTint="A6"/>
          <w:sz w:val="24"/>
        </w:rPr>
      </w:pPr>
      <w:r w:rsidRPr="00BB7E85">
        <w:rPr>
          <w:color w:val="595959" w:themeColor="text1" w:themeTint="A6"/>
          <w:sz w:val="24"/>
        </w:rPr>
        <w:t xml:space="preserve">Pricing </w:t>
      </w:r>
    </w:p>
    <w:p w14:paraId="041DF186" w14:textId="2A96EF8F" w:rsidR="00BB7E85" w:rsidRPr="00BB7E85" w:rsidRDefault="00BB7E85" w:rsidP="00BB7E85">
      <w:pPr>
        <w:pStyle w:val="ListParagraph"/>
        <w:numPr>
          <w:ilvl w:val="3"/>
          <w:numId w:val="1"/>
        </w:numPr>
        <w:tabs>
          <w:tab w:val="left" w:pos="2262"/>
          <w:tab w:val="left" w:pos="2264"/>
        </w:tabs>
        <w:rPr>
          <w:color w:val="595959" w:themeColor="text1" w:themeTint="A6"/>
          <w:sz w:val="24"/>
        </w:rPr>
      </w:pPr>
      <w:r w:rsidRPr="00BB7E85">
        <w:rPr>
          <w:color w:val="595959" w:themeColor="text1" w:themeTint="A6"/>
          <w:sz w:val="24"/>
        </w:rPr>
        <w:t xml:space="preserve">Agency </w:t>
      </w:r>
    </w:p>
    <w:p w14:paraId="0BC75190" w14:textId="58B3093C" w:rsidR="00BB7E85" w:rsidRPr="00BB7E85" w:rsidRDefault="00BB7E85" w:rsidP="00BB7E85">
      <w:pPr>
        <w:pStyle w:val="ListParagraph"/>
        <w:numPr>
          <w:ilvl w:val="3"/>
          <w:numId w:val="1"/>
        </w:numPr>
        <w:tabs>
          <w:tab w:val="left" w:pos="2262"/>
          <w:tab w:val="left" w:pos="2264"/>
        </w:tabs>
        <w:rPr>
          <w:color w:val="595959" w:themeColor="text1" w:themeTint="A6"/>
          <w:sz w:val="24"/>
        </w:rPr>
      </w:pPr>
      <w:r w:rsidRPr="00BB7E85">
        <w:rPr>
          <w:color w:val="595959" w:themeColor="text1" w:themeTint="A6"/>
          <w:sz w:val="24"/>
        </w:rPr>
        <w:t xml:space="preserve">Architecture </w:t>
      </w:r>
    </w:p>
    <w:p w14:paraId="7890B768" w14:textId="77874993" w:rsidR="00BB7E85" w:rsidRPr="00BB7E85" w:rsidRDefault="00BB7E85" w:rsidP="00BB7E85">
      <w:pPr>
        <w:pStyle w:val="ListParagraph"/>
        <w:numPr>
          <w:ilvl w:val="3"/>
          <w:numId w:val="1"/>
        </w:numPr>
        <w:tabs>
          <w:tab w:val="left" w:pos="2262"/>
          <w:tab w:val="left" w:pos="2264"/>
        </w:tabs>
        <w:rPr>
          <w:color w:val="595959" w:themeColor="text1" w:themeTint="A6"/>
          <w:sz w:val="24"/>
        </w:rPr>
      </w:pPr>
      <w:r w:rsidRPr="00BB7E85">
        <w:rPr>
          <w:color w:val="595959" w:themeColor="text1" w:themeTint="A6"/>
          <w:sz w:val="24"/>
        </w:rPr>
        <w:t xml:space="preserve">Cosmetics </w:t>
      </w:r>
    </w:p>
    <w:p w14:paraId="62D91687" w14:textId="21EE7009" w:rsidR="00BB7E85" w:rsidRPr="00BB7E85" w:rsidRDefault="00BB7E85" w:rsidP="00BB7E85">
      <w:pPr>
        <w:pStyle w:val="ListParagraph"/>
        <w:numPr>
          <w:ilvl w:val="3"/>
          <w:numId w:val="1"/>
        </w:numPr>
        <w:tabs>
          <w:tab w:val="left" w:pos="2262"/>
          <w:tab w:val="left" w:pos="2264"/>
        </w:tabs>
        <w:rPr>
          <w:color w:val="595959" w:themeColor="text1" w:themeTint="A6"/>
          <w:sz w:val="24"/>
        </w:rPr>
      </w:pPr>
      <w:r w:rsidRPr="00BB7E85">
        <w:rPr>
          <w:color w:val="595959" w:themeColor="text1" w:themeTint="A6"/>
          <w:sz w:val="24"/>
        </w:rPr>
        <w:t xml:space="preserve">Personal-site </w:t>
      </w:r>
    </w:p>
    <w:p w14:paraId="3D421BB9" w14:textId="16644639" w:rsidR="00BB7E85" w:rsidRPr="00BB7E85" w:rsidRDefault="00BB7E85" w:rsidP="00BB7E85">
      <w:pPr>
        <w:pStyle w:val="ListParagraph"/>
        <w:numPr>
          <w:ilvl w:val="3"/>
          <w:numId w:val="1"/>
        </w:numPr>
        <w:tabs>
          <w:tab w:val="left" w:pos="2262"/>
          <w:tab w:val="left" w:pos="2264"/>
        </w:tabs>
        <w:rPr>
          <w:color w:val="595959" w:themeColor="text1" w:themeTint="A6"/>
          <w:sz w:val="24"/>
        </w:rPr>
      </w:pPr>
      <w:r w:rsidRPr="00BB7E85">
        <w:rPr>
          <w:color w:val="595959" w:themeColor="text1" w:themeTint="A6"/>
          <w:sz w:val="24"/>
        </w:rPr>
        <w:t xml:space="preserve">Real Estate </w:t>
      </w:r>
    </w:p>
    <w:p w14:paraId="0FDA3F31" w14:textId="4170D955" w:rsidR="00BB7E85" w:rsidRPr="00BB7E85" w:rsidRDefault="00BB7E85" w:rsidP="00BB7E85">
      <w:pPr>
        <w:pStyle w:val="ListParagraph"/>
        <w:numPr>
          <w:ilvl w:val="3"/>
          <w:numId w:val="1"/>
        </w:numPr>
        <w:tabs>
          <w:tab w:val="left" w:pos="2262"/>
          <w:tab w:val="left" w:pos="2264"/>
        </w:tabs>
        <w:rPr>
          <w:color w:val="595959" w:themeColor="text1" w:themeTint="A6"/>
          <w:sz w:val="24"/>
        </w:rPr>
      </w:pPr>
      <w:r w:rsidRPr="00BB7E85">
        <w:rPr>
          <w:color w:val="595959" w:themeColor="text1" w:themeTint="A6"/>
          <w:sz w:val="24"/>
        </w:rPr>
        <w:t xml:space="preserve">Travel </w:t>
      </w:r>
    </w:p>
    <w:p w14:paraId="366262EC" w14:textId="77777777" w:rsidR="001F5891" w:rsidRPr="001349BA" w:rsidRDefault="007D19D2">
      <w:pPr>
        <w:pStyle w:val="ListParagraph"/>
        <w:numPr>
          <w:ilvl w:val="1"/>
          <w:numId w:val="1"/>
        </w:numPr>
        <w:tabs>
          <w:tab w:val="left" w:pos="821"/>
          <w:tab w:val="left" w:pos="822"/>
        </w:tabs>
        <w:rPr>
          <w:rFonts w:ascii="Arial" w:hAnsi="Arial"/>
          <w:color w:val="595959" w:themeColor="text1" w:themeTint="A6"/>
          <w:sz w:val="24"/>
        </w:rPr>
      </w:pPr>
      <w:r w:rsidRPr="001349BA">
        <w:rPr>
          <w:color w:val="595959" w:themeColor="text1" w:themeTint="A6"/>
          <w:sz w:val="24"/>
        </w:rPr>
        <w:t xml:space="preserve">Utility </w:t>
      </w:r>
      <w:proofErr w:type="spellStart"/>
      <w:r w:rsidRPr="001349BA">
        <w:rPr>
          <w:color w:val="E73D8B"/>
          <w:sz w:val="24"/>
        </w:rPr>
        <w:t>utility</w:t>
      </w:r>
      <w:proofErr w:type="spellEnd"/>
    </w:p>
    <w:p w14:paraId="7779B64C" w14:textId="77777777" w:rsidR="001F5891" w:rsidRPr="001349BA" w:rsidRDefault="007D19D2">
      <w:pPr>
        <w:pStyle w:val="ListParagraph"/>
        <w:numPr>
          <w:ilvl w:val="2"/>
          <w:numId w:val="1"/>
        </w:numPr>
        <w:tabs>
          <w:tab w:val="left" w:pos="1542"/>
          <w:tab w:val="left" w:pos="1543"/>
        </w:tabs>
        <w:rPr>
          <w:color w:val="595959" w:themeColor="text1" w:themeTint="A6"/>
          <w:sz w:val="24"/>
        </w:rPr>
      </w:pPr>
      <w:r w:rsidRPr="001349BA">
        <w:rPr>
          <w:color w:val="595959" w:themeColor="text1" w:themeTint="A6"/>
          <w:sz w:val="24"/>
        </w:rPr>
        <w:t>We have a 67 utility values</w:t>
      </w:r>
    </w:p>
    <w:p w14:paraId="13537527" w14:textId="77777777" w:rsidR="001F5891" w:rsidRPr="001349BA" w:rsidRDefault="007D19D2">
      <w:pPr>
        <w:pStyle w:val="ListParagraph"/>
        <w:numPr>
          <w:ilvl w:val="1"/>
          <w:numId w:val="1"/>
        </w:numPr>
        <w:tabs>
          <w:tab w:val="left" w:pos="821"/>
          <w:tab w:val="left" w:pos="822"/>
        </w:tabs>
        <w:spacing w:before="38"/>
        <w:rPr>
          <w:rFonts w:ascii="Arial" w:hAnsi="Arial"/>
          <w:color w:val="595959" w:themeColor="text1" w:themeTint="A6"/>
          <w:sz w:val="24"/>
        </w:rPr>
      </w:pPr>
      <w:r w:rsidRPr="001349BA">
        <w:rPr>
          <w:color w:val="595959" w:themeColor="text1" w:themeTint="A6"/>
          <w:sz w:val="24"/>
        </w:rPr>
        <w:t xml:space="preserve">vendors </w:t>
      </w:r>
      <w:proofErr w:type="spellStart"/>
      <w:r w:rsidRPr="001349BA">
        <w:rPr>
          <w:color w:val="E73D8B"/>
          <w:sz w:val="24"/>
        </w:rPr>
        <w:t>vendors</w:t>
      </w:r>
      <w:proofErr w:type="spellEnd"/>
    </w:p>
    <w:p w14:paraId="03C2103F" w14:textId="77777777" w:rsidR="001F5891" w:rsidRPr="001349BA" w:rsidRDefault="007D19D2">
      <w:pPr>
        <w:pStyle w:val="ListParagraph"/>
        <w:numPr>
          <w:ilvl w:val="2"/>
          <w:numId w:val="1"/>
        </w:numPr>
        <w:tabs>
          <w:tab w:val="left" w:pos="1542"/>
          <w:tab w:val="left" w:pos="1543"/>
        </w:tabs>
        <w:rPr>
          <w:color w:val="595959" w:themeColor="text1" w:themeTint="A6"/>
          <w:sz w:val="24"/>
        </w:rPr>
      </w:pPr>
      <w:r w:rsidRPr="001349BA">
        <w:rPr>
          <w:color w:val="595959" w:themeColor="text1" w:themeTint="A6"/>
          <w:sz w:val="24"/>
        </w:rPr>
        <w:t xml:space="preserve">Overwrite codes of the </w:t>
      </w:r>
      <w:proofErr w:type="gramStart"/>
      <w:r w:rsidRPr="001349BA">
        <w:rPr>
          <w:color w:val="595959" w:themeColor="text1" w:themeTint="A6"/>
          <w:sz w:val="24"/>
        </w:rPr>
        <w:t>third party</w:t>
      </w:r>
      <w:proofErr w:type="gramEnd"/>
      <w:r w:rsidRPr="001349BA">
        <w:rPr>
          <w:color w:val="595959" w:themeColor="text1" w:themeTint="A6"/>
          <w:sz w:val="24"/>
        </w:rPr>
        <w:t xml:space="preserve"> plugins</w:t>
      </w:r>
    </w:p>
    <w:p w14:paraId="46F5E168" w14:textId="77777777" w:rsidR="001F5891" w:rsidRDefault="007D19D2">
      <w:pPr>
        <w:pStyle w:val="ListParagraph"/>
        <w:numPr>
          <w:ilvl w:val="1"/>
          <w:numId w:val="1"/>
        </w:numPr>
        <w:tabs>
          <w:tab w:val="left" w:pos="821"/>
          <w:tab w:val="left" w:pos="822"/>
        </w:tabs>
        <w:rPr>
          <w:rFonts w:ascii="Arial" w:hAnsi="Arial"/>
          <w:color w:val="545454"/>
          <w:sz w:val="24"/>
        </w:rPr>
      </w:pPr>
      <w:proofErr w:type="spellStart"/>
      <w:proofErr w:type="gramStart"/>
      <w:r>
        <w:rPr>
          <w:color w:val="E73D8B"/>
          <w:sz w:val="24"/>
        </w:rPr>
        <w:t>main.scss</w:t>
      </w:r>
      <w:proofErr w:type="spellEnd"/>
      <w:proofErr w:type="gramEnd"/>
    </w:p>
    <w:p w14:paraId="49266C8E" w14:textId="77777777" w:rsidR="001F5891" w:rsidRDefault="001F5891">
      <w:pPr>
        <w:pStyle w:val="BodyText"/>
        <w:spacing w:before="0"/>
        <w:rPr>
          <w:sz w:val="28"/>
        </w:rPr>
      </w:pPr>
    </w:p>
    <w:p w14:paraId="621F661D" w14:textId="77777777" w:rsidR="001F5891" w:rsidRDefault="001F5891">
      <w:pPr>
        <w:pStyle w:val="BodyText"/>
        <w:spacing w:before="1"/>
        <w:rPr>
          <w:sz w:val="27"/>
        </w:rPr>
      </w:pPr>
    </w:p>
    <w:p w14:paraId="699D6144" w14:textId="77777777" w:rsidR="001F5891" w:rsidRDefault="007D19D2">
      <w:pPr>
        <w:pStyle w:val="Heading1"/>
        <w:jc w:val="both"/>
      </w:pPr>
      <w:r>
        <w:rPr>
          <w:color w:val="545454"/>
        </w:rPr>
        <w:t>Starter Template</w:t>
      </w:r>
    </w:p>
    <w:p w14:paraId="55A95BC6" w14:textId="77777777" w:rsidR="001F5891" w:rsidRDefault="007D19D2">
      <w:pPr>
        <w:pStyle w:val="BodyText"/>
        <w:spacing w:before="338" w:line="271" w:lineRule="auto"/>
        <w:ind w:left="101" w:right="111"/>
        <w:jc w:val="both"/>
      </w:pPr>
      <w:r>
        <w:rPr>
          <w:color w:val="545454"/>
        </w:rPr>
        <w:t>Start with this basic HTML starter template, or modify any included layout pages. Be sure to have your pages set up with the latest design and development standards. That means using an HTML5 doctype and including a viewport meta tag for proper responsive behaviors. Put it all together and your pages should look like this:</w:t>
      </w:r>
    </w:p>
    <w:p w14:paraId="5D328E40" w14:textId="77777777" w:rsidR="001F5891" w:rsidRDefault="001F5891">
      <w:pPr>
        <w:pStyle w:val="BodyText"/>
        <w:spacing w:before="5"/>
        <w:rPr>
          <w:sz w:val="19"/>
        </w:rPr>
      </w:pPr>
    </w:p>
    <w:p w14:paraId="7788067D" w14:textId="77777777" w:rsidR="001F5891" w:rsidRDefault="007D19D2">
      <w:pPr>
        <w:spacing w:before="1"/>
        <w:ind w:left="101"/>
        <w:rPr>
          <w:sz w:val="24"/>
        </w:rPr>
      </w:pPr>
      <w:r>
        <w:rPr>
          <w:color w:val="F7F7F1"/>
          <w:sz w:val="24"/>
          <w:shd w:val="clear" w:color="auto" w:fill="282936"/>
        </w:rPr>
        <w:t xml:space="preserve">&lt;!doctype </w:t>
      </w:r>
      <w:r>
        <w:rPr>
          <w:i/>
          <w:color w:val="4FFA78"/>
          <w:sz w:val="24"/>
          <w:shd w:val="clear" w:color="auto" w:fill="282936"/>
        </w:rPr>
        <w:t>html</w:t>
      </w:r>
      <w:r>
        <w:rPr>
          <w:color w:val="F7F7F1"/>
          <w:sz w:val="24"/>
          <w:shd w:val="clear" w:color="auto" w:fill="282936"/>
        </w:rPr>
        <w:t>&gt;</w:t>
      </w:r>
    </w:p>
    <w:p w14:paraId="386DD010" w14:textId="77777777" w:rsidR="001F5891" w:rsidRDefault="007D19D2">
      <w:pPr>
        <w:spacing w:before="37"/>
        <w:ind w:left="101"/>
        <w:rPr>
          <w:sz w:val="24"/>
        </w:rPr>
      </w:pPr>
      <w:r>
        <w:rPr>
          <w:color w:val="F7F7F1"/>
          <w:sz w:val="24"/>
          <w:shd w:val="clear" w:color="auto" w:fill="282936"/>
        </w:rPr>
        <w:t>&lt;</w:t>
      </w:r>
      <w:r>
        <w:rPr>
          <w:color w:val="FF78C6"/>
          <w:sz w:val="24"/>
          <w:shd w:val="clear" w:color="auto" w:fill="282936"/>
        </w:rPr>
        <w:t xml:space="preserve">html </w:t>
      </w:r>
      <w:proofErr w:type="spellStart"/>
      <w:r>
        <w:rPr>
          <w:i/>
          <w:color w:val="4FFA78"/>
          <w:sz w:val="24"/>
          <w:shd w:val="clear" w:color="auto" w:fill="282936"/>
        </w:rPr>
        <w:t>lang</w:t>
      </w:r>
      <w:proofErr w:type="spellEnd"/>
      <w:r>
        <w:rPr>
          <w:color w:val="F1FA8B"/>
          <w:sz w:val="24"/>
          <w:shd w:val="clear" w:color="auto" w:fill="282936"/>
        </w:rPr>
        <w:t>="</w:t>
      </w:r>
      <w:proofErr w:type="spellStart"/>
      <w:r>
        <w:rPr>
          <w:color w:val="F1FA8B"/>
          <w:sz w:val="24"/>
          <w:shd w:val="clear" w:color="auto" w:fill="282936"/>
        </w:rPr>
        <w:t>en</w:t>
      </w:r>
      <w:proofErr w:type="spellEnd"/>
      <w:r>
        <w:rPr>
          <w:color w:val="F1FA8B"/>
          <w:sz w:val="24"/>
          <w:shd w:val="clear" w:color="auto" w:fill="282936"/>
        </w:rPr>
        <w:t>"</w:t>
      </w:r>
      <w:r>
        <w:rPr>
          <w:color w:val="F7F7F1"/>
          <w:sz w:val="24"/>
          <w:shd w:val="clear" w:color="auto" w:fill="282936"/>
        </w:rPr>
        <w:t>&gt;</w:t>
      </w:r>
    </w:p>
    <w:p w14:paraId="67D3C9F4" w14:textId="77777777" w:rsidR="001F5891" w:rsidRDefault="007D19D2">
      <w:pPr>
        <w:pStyle w:val="BodyText"/>
        <w:ind w:left="101"/>
      </w:pPr>
      <w:r>
        <w:rPr>
          <w:color w:val="F7F7F1"/>
          <w:shd w:val="clear" w:color="auto" w:fill="282936"/>
        </w:rPr>
        <w:t>&lt;</w:t>
      </w:r>
      <w:r>
        <w:rPr>
          <w:color w:val="FF78C6"/>
          <w:shd w:val="clear" w:color="auto" w:fill="282936"/>
        </w:rPr>
        <w:t>head</w:t>
      </w:r>
      <w:r>
        <w:rPr>
          <w:color w:val="F7F7F1"/>
          <w:shd w:val="clear" w:color="auto" w:fill="282936"/>
        </w:rPr>
        <w:t>&gt;</w:t>
      </w:r>
    </w:p>
    <w:p w14:paraId="42F7952B" w14:textId="77777777" w:rsidR="001F5891" w:rsidRDefault="007D19D2">
      <w:pPr>
        <w:spacing w:before="37"/>
        <w:ind w:left="101"/>
        <w:rPr>
          <w:sz w:val="24"/>
        </w:rPr>
      </w:pPr>
      <w:r>
        <w:rPr>
          <w:rFonts w:ascii="Times New Roman"/>
          <w:color w:val="F7F7F1"/>
          <w:sz w:val="24"/>
          <w:shd w:val="clear" w:color="auto" w:fill="282936"/>
        </w:rPr>
        <w:t xml:space="preserve">  </w:t>
      </w:r>
      <w:r>
        <w:rPr>
          <w:rFonts w:ascii="Times New Roman"/>
          <w:color w:val="F7F7F1"/>
          <w:spacing w:val="-18"/>
          <w:sz w:val="24"/>
          <w:shd w:val="clear" w:color="auto" w:fill="282936"/>
        </w:rPr>
        <w:t xml:space="preserve"> </w:t>
      </w:r>
      <w:r>
        <w:rPr>
          <w:color w:val="F7F7F1"/>
          <w:sz w:val="24"/>
          <w:shd w:val="clear" w:color="auto" w:fill="282936"/>
        </w:rPr>
        <w:t>&lt;</w:t>
      </w:r>
      <w:r>
        <w:rPr>
          <w:color w:val="FF78C6"/>
          <w:sz w:val="24"/>
          <w:shd w:val="clear" w:color="auto" w:fill="282936"/>
        </w:rPr>
        <w:t>meta</w:t>
      </w:r>
      <w:r>
        <w:rPr>
          <w:color w:val="FF78C6"/>
          <w:spacing w:val="1"/>
          <w:sz w:val="24"/>
          <w:shd w:val="clear" w:color="auto" w:fill="282936"/>
        </w:rPr>
        <w:t xml:space="preserve"> </w:t>
      </w:r>
      <w:r>
        <w:rPr>
          <w:i/>
          <w:color w:val="4FFA78"/>
          <w:sz w:val="24"/>
          <w:shd w:val="clear" w:color="auto" w:fill="282936"/>
        </w:rPr>
        <w:t>charset</w:t>
      </w:r>
      <w:r>
        <w:rPr>
          <w:color w:val="F1FA8B"/>
          <w:sz w:val="24"/>
          <w:shd w:val="clear" w:color="auto" w:fill="282936"/>
        </w:rPr>
        <w:t>="UTF-8"</w:t>
      </w:r>
      <w:r>
        <w:rPr>
          <w:color w:val="F7F7F1"/>
          <w:sz w:val="24"/>
          <w:shd w:val="clear" w:color="auto" w:fill="282936"/>
        </w:rPr>
        <w:t>&gt;</w:t>
      </w:r>
    </w:p>
    <w:p w14:paraId="2F22724E" w14:textId="77777777" w:rsidR="001F5891" w:rsidRDefault="007D19D2">
      <w:pPr>
        <w:pStyle w:val="BodyText"/>
        <w:spacing w:before="38"/>
        <w:ind w:left="101"/>
      </w:pPr>
      <w:r>
        <w:rPr>
          <w:rFonts w:ascii="Times New Roman"/>
          <w:color w:val="F7F7F1"/>
          <w:shd w:val="clear" w:color="auto" w:fill="282936"/>
        </w:rPr>
        <w:t xml:space="preserve">  </w:t>
      </w:r>
      <w:r>
        <w:rPr>
          <w:rFonts w:ascii="Times New Roman"/>
          <w:color w:val="F7F7F1"/>
          <w:spacing w:val="-18"/>
          <w:shd w:val="clear" w:color="auto" w:fill="282936"/>
        </w:rPr>
        <w:t xml:space="preserve"> </w:t>
      </w:r>
      <w:r>
        <w:rPr>
          <w:color w:val="F7F7F1"/>
          <w:shd w:val="clear" w:color="auto" w:fill="282936"/>
        </w:rPr>
        <w:t>&lt;</w:t>
      </w:r>
      <w:r>
        <w:rPr>
          <w:color w:val="FF78C6"/>
          <w:shd w:val="clear" w:color="auto" w:fill="282936"/>
        </w:rPr>
        <w:t>meta</w:t>
      </w:r>
      <w:r>
        <w:rPr>
          <w:color w:val="FF78C6"/>
          <w:spacing w:val="1"/>
          <w:shd w:val="clear" w:color="auto" w:fill="282936"/>
        </w:rPr>
        <w:t xml:space="preserve"> </w:t>
      </w:r>
      <w:r>
        <w:rPr>
          <w:i/>
          <w:color w:val="4FFA78"/>
          <w:shd w:val="clear" w:color="auto" w:fill="282936"/>
        </w:rPr>
        <w:t>name</w:t>
      </w:r>
      <w:r>
        <w:rPr>
          <w:color w:val="F1FA8B"/>
          <w:shd w:val="clear" w:color="auto" w:fill="282936"/>
        </w:rPr>
        <w:t>="viewport"</w:t>
      </w:r>
    </w:p>
    <w:p w14:paraId="5787F273" w14:textId="77777777" w:rsidR="001F5891" w:rsidRDefault="007D19D2">
      <w:pPr>
        <w:pStyle w:val="BodyText"/>
        <w:tabs>
          <w:tab w:val="left" w:pos="589"/>
        </w:tabs>
        <w:spacing w:line="271" w:lineRule="auto"/>
        <w:ind w:left="101" w:right="206"/>
      </w:pPr>
      <w:r>
        <w:rPr>
          <w:rFonts w:ascii="Times New Roman"/>
          <w:color w:val="4FFA78"/>
          <w:shd w:val="clear" w:color="auto" w:fill="282936"/>
        </w:rPr>
        <w:t xml:space="preserve"> </w:t>
      </w:r>
      <w:r>
        <w:rPr>
          <w:rFonts w:ascii="Times New Roman"/>
          <w:color w:val="4FFA78"/>
          <w:shd w:val="clear" w:color="auto" w:fill="282936"/>
        </w:rPr>
        <w:tab/>
      </w:r>
      <w:r>
        <w:rPr>
          <w:i/>
          <w:color w:val="4FFA78"/>
          <w:shd w:val="clear" w:color="auto" w:fill="282936"/>
        </w:rPr>
        <w:t>content</w:t>
      </w:r>
      <w:r>
        <w:rPr>
          <w:color w:val="F1FA8B"/>
          <w:shd w:val="clear" w:color="auto" w:fill="282936"/>
        </w:rPr>
        <w:t>="width=device-width, user-scalable=no, initial-scale=1.0, maximum-scale=1.0,</w:t>
      </w:r>
      <w:r>
        <w:rPr>
          <w:color w:val="F1FA8B"/>
        </w:rPr>
        <w:t xml:space="preserve"> </w:t>
      </w:r>
      <w:r>
        <w:rPr>
          <w:color w:val="F1FA8B"/>
          <w:shd w:val="clear" w:color="auto" w:fill="282936"/>
        </w:rPr>
        <w:t>minimum-scale=1.0"</w:t>
      </w:r>
      <w:r>
        <w:rPr>
          <w:color w:val="F7F7F1"/>
          <w:shd w:val="clear" w:color="auto" w:fill="282936"/>
        </w:rPr>
        <w:t>&gt;</w:t>
      </w:r>
    </w:p>
    <w:p w14:paraId="156D16FF" w14:textId="77777777" w:rsidR="001F5891" w:rsidRDefault="007D19D2">
      <w:pPr>
        <w:spacing w:line="291" w:lineRule="exact"/>
        <w:ind w:left="101"/>
        <w:rPr>
          <w:sz w:val="24"/>
        </w:rPr>
      </w:pPr>
      <w:r>
        <w:rPr>
          <w:rFonts w:ascii="Times New Roman"/>
          <w:color w:val="F7F7F1"/>
          <w:sz w:val="24"/>
          <w:shd w:val="clear" w:color="auto" w:fill="282936"/>
        </w:rPr>
        <w:t xml:space="preserve">   </w:t>
      </w:r>
      <w:r>
        <w:rPr>
          <w:color w:val="F7F7F1"/>
          <w:sz w:val="24"/>
          <w:shd w:val="clear" w:color="auto" w:fill="282936"/>
        </w:rPr>
        <w:t>&lt;</w:t>
      </w:r>
      <w:r>
        <w:rPr>
          <w:color w:val="FF78C6"/>
          <w:sz w:val="24"/>
          <w:shd w:val="clear" w:color="auto" w:fill="282936"/>
        </w:rPr>
        <w:t xml:space="preserve">meta </w:t>
      </w:r>
      <w:r>
        <w:rPr>
          <w:i/>
          <w:color w:val="4FFA78"/>
          <w:sz w:val="24"/>
          <w:shd w:val="clear" w:color="auto" w:fill="282936"/>
        </w:rPr>
        <w:t>http-</w:t>
      </w:r>
      <w:proofErr w:type="spellStart"/>
      <w:r>
        <w:rPr>
          <w:i/>
          <w:color w:val="4FFA78"/>
          <w:sz w:val="24"/>
          <w:shd w:val="clear" w:color="auto" w:fill="282936"/>
        </w:rPr>
        <w:t>equiv</w:t>
      </w:r>
      <w:proofErr w:type="spellEnd"/>
      <w:r>
        <w:rPr>
          <w:color w:val="F1FA8B"/>
          <w:sz w:val="24"/>
          <w:shd w:val="clear" w:color="auto" w:fill="282936"/>
        </w:rPr>
        <w:t xml:space="preserve">="X-UA-Compatible" </w:t>
      </w:r>
      <w:r>
        <w:rPr>
          <w:i/>
          <w:color w:val="4FFA78"/>
          <w:sz w:val="24"/>
          <w:shd w:val="clear" w:color="auto" w:fill="282936"/>
        </w:rPr>
        <w:t>content</w:t>
      </w:r>
      <w:r>
        <w:rPr>
          <w:color w:val="F1FA8B"/>
          <w:sz w:val="24"/>
          <w:shd w:val="clear" w:color="auto" w:fill="282936"/>
        </w:rPr>
        <w:t>="</w:t>
      </w:r>
      <w:proofErr w:type="spellStart"/>
      <w:r>
        <w:rPr>
          <w:color w:val="F1FA8B"/>
          <w:sz w:val="24"/>
          <w:shd w:val="clear" w:color="auto" w:fill="282936"/>
        </w:rPr>
        <w:t>ie</w:t>
      </w:r>
      <w:proofErr w:type="spellEnd"/>
      <w:r>
        <w:rPr>
          <w:color w:val="F1FA8B"/>
          <w:sz w:val="24"/>
          <w:shd w:val="clear" w:color="auto" w:fill="282936"/>
        </w:rPr>
        <w:t>=edge"</w:t>
      </w:r>
      <w:r>
        <w:rPr>
          <w:color w:val="F7F7F1"/>
          <w:sz w:val="24"/>
          <w:shd w:val="clear" w:color="auto" w:fill="282936"/>
        </w:rPr>
        <w:t>&gt;</w:t>
      </w:r>
    </w:p>
    <w:p w14:paraId="1517F9B9" w14:textId="77777777" w:rsidR="001F5891" w:rsidRDefault="007D19D2">
      <w:pPr>
        <w:pStyle w:val="BodyText"/>
        <w:ind w:left="101"/>
      </w:pPr>
      <w:r>
        <w:rPr>
          <w:rFonts w:ascii="Times New Roman"/>
          <w:color w:val="F7F7F1"/>
          <w:shd w:val="clear" w:color="auto" w:fill="282936"/>
        </w:rPr>
        <w:t xml:space="preserve">   </w:t>
      </w:r>
      <w:r>
        <w:rPr>
          <w:color w:val="F7F7F1"/>
          <w:shd w:val="clear" w:color="auto" w:fill="282936"/>
        </w:rPr>
        <w:t>&lt;</w:t>
      </w:r>
      <w:r>
        <w:rPr>
          <w:color w:val="FF78C6"/>
          <w:shd w:val="clear" w:color="auto" w:fill="282936"/>
        </w:rPr>
        <w:t>title</w:t>
      </w:r>
      <w:r>
        <w:rPr>
          <w:color w:val="F7F7F1"/>
          <w:shd w:val="clear" w:color="auto" w:fill="282936"/>
        </w:rPr>
        <w:t>&gt;Title&lt;/</w:t>
      </w:r>
      <w:r>
        <w:rPr>
          <w:color w:val="FF78C6"/>
          <w:shd w:val="clear" w:color="auto" w:fill="282936"/>
        </w:rPr>
        <w:t>title</w:t>
      </w:r>
      <w:r>
        <w:rPr>
          <w:color w:val="F7F7F1"/>
          <w:shd w:val="clear" w:color="auto" w:fill="282936"/>
        </w:rPr>
        <w:t>&gt;</w:t>
      </w:r>
    </w:p>
    <w:p w14:paraId="53D3F3D1" w14:textId="77777777" w:rsidR="001F5891" w:rsidRDefault="007D19D2">
      <w:pPr>
        <w:pStyle w:val="BodyText"/>
        <w:spacing w:before="38"/>
        <w:ind w:left="101"/>
      </w:pPr>
      <w:r>
        <w:rPr>
          <w:rFonts w:ascii="Times New Roman"/>
          <w:color w:val="F7F7F1"/>
          <w:shd w:val="clear" w:color="auto" w:fill="282936"/>
        </w:rPr>
        <w:t xml:space="preserve">   </w:t>
      </w:r>
      <w:r>
        <w:rPr>
          <w:color w:val="F7F7F1"/>
          <w:shd w:val="clear" w:color="auto" w:fill="282936"/>
        </w:rPr>
        <w:t>&lt;</w:t>
      </w:r>
      <w:r>
        <w:rPr>
          <w:color w:val="FF78C6"/>
          <w:shd w:val="clear" w:color="auto" w:fill="282936"/>
        </w:rPr>
        <w:t xml:space="preserve">link </w:t>
      </w:r>
      <w:proofErr w:type="spellStart"/>
      <w:r>
        <w:rPr>
          <w:i/>
          <w:color w:val="4FFA78"/>
          <w:shd w:val="clear" w:color="auto" w:fill="282936"/>
        </w:rPr>
        <w:t>rel</w:t>
      </w:r>
      <w:proofErr w:type="spellEnd"/>
      <w:r>
        <w:rPr>
          <w:color w:val="F1FA8B"/>
          <w:shd w:val="clear" w:color="auto" w:fill="282936"/>
        </w:rPr>
        <w:t xml:space="preserve">="stylesheet" </w:t>
      </w:r>
      <w:proofErr w:type="spellStart"/>
      <w:r>
        <w:rPr>
          <w:i/>
          <w:color w:val="4FFA78"/>
          <w:shd w:val="clear" w:color="auto" w:fill="282936"/>
        </w:rPr>
        <w:t>href</w:t>
      </w:r>
      <w:proofErr w:type="spellEnd"/>
      <w:r>
        <w:rPr>
          <w:color w:val="F1FA8B"/>
          <w:shd w:val="clear" w:color="auto" w:fill="282936"/>
        </w:rPr>
        <w:t>="../assets/</w:t>
      </w:r>
      <w:proofErr w:type="spellStart"/>
      <w:r>
        <w:rPr>
          <w:color w:val="F1FA8B"/>
          <w:shd w:val="clear" w:color="auto" w:fill="282936"/>
        </w:rPr>
        <w:t>css</w:t>
      </w:r>
      <w:proofErr w:type="spellEnd"/>
      <w:r>
        <w:rPr>
          <w:color w:val="F1FA8B"/>
          <w:shd w:val="clear" w:color="auto" w:fill="282936"/>
        </w:rPr>
        <w:t>/bootstrap.min.css"</w:t>
      </w:r>
      <w:r>
        <w:rPr>
          <w:color w:val="F7F7F1"/>
          <w:shd w:val="clear" w:color="auto" w:fill="282936"/>
        </w:rPr>
        <w:t>&gt;</w:t>
      </w:r>
    </w:p>
    <w:p w14:paraId="053D68F4" w14:textId="77777777" w:rsidR="001F5891" w:rsidRDefault="007D19D2">
      <w:pPr>
        <w:pStyle w:val="BodyText"/>
        <w:ind w:left="101"/>
      </w:pPr>
      <w:r>
        <w:rPr>
          <w:rFonts w:ascii="Times New Roman"/>
          <w:color w:val="F7F7F1"/>
          <w:shd w:val="clear" w:color="auto" w:fill="282936"/>
        </w:rPr>
        <w:t xml:space="preserve">  </w:t>
      </w:r>
      <w:r>
        <w:rPr>
          <w:rFonts w:ascii="Times New Roman"/>
          <w:color w:val="F7F7F1"/>
          <w:spacing w:val="-18"/>
          <w:shd w:val="clear" w:color="auto" w:fill="282936"/>
        </w:rPr>
        <w:t xml:space="preserve"> </w:t>
      </w:r>
      <w:r>
        <w:rPr>
          <w:color w:val="F7F7F1"/>
          <w:shd w:val="clear" w:color="auto" w:fill="282936"/>
        </w:rPr>
        <w:t>&lt;</w:t>
      </w:r>
      <w:r>
        <w:rPr>
          <w:color w:val="FF78C6"/>
          <w:shd w:val="clear" w:color="auto" w:fill="282936"/>
        </w:rPr>
        <w:t xml:space="preserve">link </w:t>
      </w:r>
      <w:proofErr w:type="spellStart"/>
      <w:r>
        <w:rPr>
          <w:i/>
          <w:color w:val="4FFA78"/>
          <w:shd w:val="clear" w:color="auto" w:fill="282936"/>
        </w:rPr>
        <w:t>rel</w:t>
      </w:r>
      <w:proofErr w:type="spellEnd"/>
      <w:r>
        <w:rPr>
          <w:color w:val="F1FA8B"/>
          <w:shd w:val="clear" w:color="auto" w:fill="282936"/>
        </w:rPr>
        <w:t>="stylesheet"</w:t>
      </w:r>
      <w:r>
        <w:rPr>
          <w:color w:val="F1FA8B"/>
          <w:spacing w:val="5"/>
          <w:shd w:val="clear" w:color="auto" w:fill="282936"/>
        </w:rPr>
        <w:t xml:space="preserve"> </w:t>
      </w:r>
      <w:proofErr w:type="spellStart"/>
      <w:r>
        <w:rPr>
          <w:i/>
          <w:color w:val="4FFA78"/>
          <w:shd w:val="clear" w:color="auto" w:fill="282936"/>
        </w:rPr>
        <w:t>href</w:t>
      </w:r>
      <w:proofErr w:type="spellEnd"/>
      <w:r>
        <w:rPr>
          <w:color w:val="F1FA8B"/>
          <w:shd w:val="clear" w:color="auto" w:fill="282936"/>
        </w:rPr>
        <w:t>="../assets/</w:t>
      </w:r>
      <w:proofErr w:type="spellStart"/>
      <w:r>
        <w:rPr>
          <w:color w:val="F1FA8B"/>
          <w:shd w:val="clear" w:color="auto" w:fill="282936"/>
        </w:rPr>
        <w:t>css</w:t>
      </w:r>
      <w:proofErr w:type="spellEnd"/>
      <w:r>
        <w:rPr>
          <w:color w:val="F1FA8B"/>
          <w:shd w:val="clear" w:color="auto" w:fill="282936"/>
        </w:rPr>
        <w:t>/</w:t>
      </w:r>
      <w:proofErr w:type="spellStart"/>
      <w:r>
        <w:rPr>
          <w:color w:val="F1FA8B"/>
          <w:shd w:val="clear" w:color="auto" w:fill="282936"/>
        </w:rPr>
        <w:t>fortawesome</w:t>
      </w:r>
      <w:proofErr w:type="spellEnd"/>
      <w:r>
        <w:rPr>
          <w:color w:val="F1FA8B"/>
          <w:shd w:val="clear" w:color="auto" w:fill="282936"/>
        </w:rPr>
        <w:t>/all.min.css"</w:t>
      </w:r>
      <w:r>
        <w:rPr>
          <w:color w:val="F7F7F1"/>
          <w:shd w:val="clear" w:color="auto" w:fill="282936"/>
        </w:rPr>
        <w:t>&gt;</w:t>
      </w:r>
    </w:p>
    <w:p w14:paraId="1FF00BD2" w14:textId="77777777" w:rsidR="001F5891" w:rsidRDefault="007D19D2">
      <w:pPr>
        <w:pStyle w:val="BodyText"/>
        <w:ind w:left="101"/>
      </w:pPr>
      <w:r>
        <w:rPr>
          <w:rFonts w:ascii="Times New Roman"/>
          <w:color w:val="F7F7F1"/>
          <w:shd w:val="clear" w:color="auto" w:fill="282936"/>
        </w:rPr>
        <w:t xml:space="preserve">  </w:t>
      </w:r>
      <w:r>
        <w:rPr>
          <w:rFonts w:ascii="Times New Roman"/>
          <w:color w:val="F7F7F1"/>
          <w:spacing w:val="-18"/>
          <w:shd w:val="clear" w:color="auto" w:fill="282936"/>
        </w:rPr>
        <w:t xml:space="preserve"> </w:t>
      </w:r>
      <w:r>
        <w:rPr>
          <w:color w:val="F7F7F1"/>
          <w:shd w:val="clear" w:color="auto" w:fill="282936"/>
        </w:rPr>
        <w:t>&lt;</w:t>
      </w:r>
      <w:r>
        <w:rPr>
          <w:color w:val="FF78C6"/>
          <w:shd w:val="clear" w:color="auto" w:fill="282936"/>
        </w:rPr>
        <w:t xml:space="preserve">link </w:t>
      </w:r>
      <w:proofErr w:type="spellStart"/>
      <w:r>
        <w:rPr>
          <w:i/>
          <w:color w:val="4FFA78"/>
          <w:shd w:val="clear" w:color="auto" w:fill="282936"/>
        </w:rPr>
        <w:t>rel</w:t>
      </w:r>
      <w:proofErr w:type="spellEnd"/>
      <w:r>
        <w:rPr>
          <w:color w:val="F1FA8B"/>
          <w:shd w:val="clear" w:color="auto" w:fill="282936"/>
        </w:rPr>
        <w:t>="stylesheet"</w:t>
      </w:r>
      <w:r>
        <w:rPr>
          <w:color w:val="F1FA8B"/>
          <w:spacing w:val="5"/>
          <w:shd w:val="clear" w:color="auto" w:fill="282936"/>
        </w:rPr>
        <w:t xml:space="preserve"> </w:t>
      </w:r>
      <w:proofErr w:type="spellStart"/>
      <w:r>
        <w:rPr>
          <w:i/>
          <w:color w:val="4FFA78"/>
          <w:shd w:val="clear" w:color="auto" w:fill="282936"/>
        </w:rPr>
        <w:t>href</w:t>
      </w:r>
      <w:proofErr w:type="spellEnd"/>
      <w:r>
        <w:rPr>
          <w:color w:val="F1FA8B"/>
          <w:shd w:val="clear" w:color="auto" w:fill="282936"/>
        </w:rPr>
        <w:t>="../assets/</w:t>
      </w:r>
      <w:proofErr w:type="spellStart"/>
      <w:r>
        <w:rPr>
          <w:color w:val="F1FA8B"/>
          <w:shd w:val="clear" w:color="auto" w:fill="282936"/>
        </w:rPr>
        <w:t>css</w:t>
      </w:r>
      <w:proofErr w:type="spellEnd"/>
      <w:r>
        <w:rPr>
          <w:color w:val="F1FA8B"/>
          <w:shd w:val="clear" w:color="auto" w:fill="282936"/>
        </w:rPr>
        <w:t>/bootstrap-select.min.css"</w:t>
      </w:r>
      <w:r>
        <w:rPr>
          <w:color w:val="F7F7F1"/>
          <w:shd w:val="clear" w:color="auto" w:fill="282936"/>
        </w:rPr>
        <w:t>&gt;</w:t>
      </w:r>
    </w:p>
    <w:p w14:paraId="57022D16" w14:textId="77777777" w:rsidR="001F5891" w:rsidRDefault="007D19D2">
      <w:pPr>
        <w:pStyle w:val="BodyText"/>
        <w:spacing w:before="38"/>
        <w:ind w:left="101"/>
      </w:pPr>
      <w:r>
        <w:rPr>
          <w:rFonts w:ascii="Times New Roman"/>
          <w:color w:val="F7F7F1"/>
          <w:shd w:val="clear" w:color="auto" w:fill="282936"/>
        </w:rPr>
        <w:lastRenderedPageBreak/>
        <w:t xml:space="preserve">   </w:t>
      </w:r>
      <w:r>
        <w:rPr>
          <w:color w:val="F7F7F1"/>
          <w:shd w:val="clear" w:color="auto" w:fill="282936"/>
        </w:rPr>
        <w:t>&lt;</w:t>
      </w:r>
      <w:r>
        <w:rPr>
          <w:color w:val="FF78C6"/>
          <w:shd w:val="clear" w:color="auto" w:fill="282936"/>
        </w:rPr>
        <w:t xml:space="preserve">link </w:t>
      </w:r>
      <w:proofErr w:type="spellStart"/>
      <w:r>
        <w:rPr>
          <w:i/>
          <w:color w:val="4FFA78"/>
          <w:shd w:val="clear" w:color="auto" w:fill="282936"/>
        </w:rPr>
        <w:t>rel</w:t>
      </w:r>
      <w:proofErr w:type="spellEnd"/>
      <w:r>
        <w:rPr>
          <w:color w:val="F1FA8B"/>
          <w:shd w:val="clear" w:color="auto" w:fill="282936"/>
        </w:rPr>
        <w:t xml:space="preserve">="stylesheet" </w:t>
      </w:r>
      <w:proofErr w:type="spellStart"/>
      <w:r>
        <w:rPr>
          <w:i/>
          <w:color w:val="4FFA78"/>
          <w:shd w:val="clear" w:color="auto" w:fill="282936"/>
        </w:rPr>
        <w:t>href</w:t>
      </w:r>
      <w:proofErr w:type="spellEnd"/>
      <w:r>
        <w:rPr>
          <w:color w:val="F1FA8B"/>
          <w:shd w:val="clear" w:color="auto" w:fill="282936"/>
        </w:rPr>
        <w:t>="../assets/</w:t>
      </w:r>
      <w:proofErr w:type="spellStart"/>
      <w:r>
        <w:rPr>
          <w:color w:val="F1FA8B"/>
          <w:shd w:val="clear" w:color="auto" w:fill="282936"/>
        </w:rPr>
        <w:t>css</w:t>
      </w:r>
      <w:proofErr w:type="spellEnd"/>
      <w:r>
        <w:rPr>
          <w:color w:val="F1FA8B"/>
          <w:shd w:val="clear" w:color="auto" w:fill="282936"/>
        </w:rPr>
        <w:t>/main.css"</w:t>
      </w:r>
      <w:r>
        <w:rPr>
          <w:color w:val="F7F7F1"/>
          <w:shd w:val="clear" w:color="auto" w:fill="282936"/>
        </w:rPr>
        <w:t>&gt;</w:t>
      </w:r>
    </w:p>
    <w:p w14:paraId="09888EDF" w14:textId="77777777" w:rsidR="001F5891" w:rsidRDefault="007D19D2">
      <w:pPr>
        <w:pStyle w:val="BodyText"/>
        <w:ind w:left="101"/>
      </w:pPr>
      <w:r>
        <w:rPr>
          <w:rFonts w:ascii="Times New Roman"/>
          <w:color w:val="F7F7F1"/>
          <w:shd w:val="clear" w:color="auto" w:fill="282936"/>
        </w:rPr>
        <w:t xml:space="preserve">   </w:t>
      </w:r>
      <w:r>
        <w:rPr>
          <w:color w:val="F7F7F1"/>
          <w:shd w:val="clear" w:color="auto" w:fill="282936"/>
        </w:rPr>
        <w:t>&lt;</w:t>
      </w:r>
      <w:r>
        <w:rPr>
          <w:color w:val="FF78C6"/>
          <w:shd w:val="clear" w:color="auto" w:fill="282936"/>
        </w:rPr>
        <w:t xml:space="preserve">link </w:t>
      </w:r>
      <w:proofErr w:type="spellStart"/>
      <w:r>
        <w:rPr>
          <w:i/>
          <w:color w:val="4FFA78"/>
          <w:shd w:val="clear" w:color="auto" w:fill="282936"/>
        </w:rPr>
        <w:t>rel</w:t>
      </w:r>
      <w:proofErr w:type="spellEnd"/>
      <w:r>
        <w:rPr>
          <w:color w:val="F1FA8B"/>
          <w:shd w:val="clear" w:color="auto" w:fill="282936"/>
        </w:rPr>
        <w:t xml:space="preserve">="stylesheet" </w:t>
      </w:r>
      <w:proofErr w:type="spellStart"/>
      <w:r>
        <w:rPr>
          <w:i/>
          <w:color w:val="4FFA78"/>
          <w:shd w:val="clear" w:color="auto" w:fill="282936"/>
        </w:rPr>
        <w:t>href</w:t>
      </w:r>
      <w:proofErr w:type="spellEnd"/>
      <w:r>
        <w:rPr>
          <w:color w:val="F1FA8B"/>
          <w:shd w:val="clear" w:color="auto" w:fill="282936"/>
        </w:rPr>
        <w:t>="../assets/</w:t>
      </w:r>
      <w:proofErr w:type="spellStart"/>
      <w:r>
        <w:rPr>
          <w:color w:val="F1FA8B"/>
          <w:shd w:val="clear" w:color="auto" w:fill="282936"/>
        </w:rPr>
        <w:t>css</w:t>
      </w:r>
      <w:proofErr w:type="spellEnd"/>
      <w:r>
        <w:rPr>
          <w:color w:val="F1FA8B"/>
          <w:shd w:val="clear" w:color="auto" w:fill="282936"/>
        </w:rPr>
        <w:t>/animate.css"</w:t>
      </w:r>
      <w:r>
        <w:rPr>
          <w:color w:val="F7F7F1"/>
          <w:shd w:val="clear" w:color="auto" w:fill="282936"/>
        </w:rPr>
        <w:t>&gt;</w:t>
      </w:r>
    </w:p>
    <w:p w14:paraId="56DDA760" w14:textId="77777777" w:rsidR="001F5891" w:rsidRDefault="007D19D2">
      <w:pPr>
        <w:pStyle w:val="BodyText"/>
        <w:ind w:left="101"/>
      </w:pPr>
      <w:r>
        <w:rPr>
          <w:color w:val="F7F7F1"/>
          <w:shd w:val="clear" w:color="auto" w:fill="282936"/>
        </w:rPr>
        <w:t>&lt;/</w:t>
      </w:r>
      <w:r>
        <w:rPr>
          <w:color w:val="FF78C6"/>
          <w:shd w:val="clear" w:color="auto" w:fill="282936"/>
        </w:rPr>
        <w:t>head</w:t>
      </w:r>
      <w:r>
        <w:rPr>
          <w:color w:val="F7F7F1"/>
          <w:shd w:val="clear" w:color="auto" w:fill="282936"/>
        </w:rPr>
        <w:t>&gt;</w:t>
      </w:r>
    </w:p>
    <w:p w14:paraId="106AE7B8" w14:textId="77777777" w:rsidR="001F5891" w:rsidRDefault="007D19D2">
      <w:pPr>
        <w:spacing w:before="38"/>
        <w:ind w:left="101"/>
        <w:rPr>
          <w:sz w:val="24"/>
        </w:rPr>
      </w:pPr>
      <w:r>
        <w:rPr>
          <w:color w:val="F7F7F1"/>
          <w:sz w:val="24"/>
          <w:shd w:val="clear" w:color="auto" w:fill="282936"/>
        </w:rPr>
        <w:t>&lt;</w:t>
      </w:r>
      <w:r>
        <w:rPr>
          <w:color w:val="FF78C6"/>
          <w:sz w:val="24"/>
          <w:shd w:val="clear" w:color="auto" w:fill="282936"/>
        </w:rPr>
        <w:t xml:space="preserve">body </w:t>
      </w:r>
      <w:r>
        <w:rPr>
          <w:i/>
          <w:color w:val="4FFA78"/>
          <w:sz w:val="24"/>
          <w:shd w:val="clear" w:color="auto" w:fill="282936"/>
        </w:rPr>
        <w:t>class</w:t>
      </w:r>
      <w:r>
        <w:rPr>
          <w:color w:val="F1FA8B"/>
          <w:sz w:val="24"/>
          <w:shd w:val="clear" w:color="auto" w:fill="282936"/>
        </w:rPr>
        <w:t>=""</w:t>
      </w:r>
      <w:r>
        <w:rPr>
          <w:color w:val="F7F7F1"/>
          <w:sz w:val="24"/>
          <w:shd w:val="clear" w:color="auto" w:fill="282936"/>
        </w:rPr>
        <w:t>&gt;</w:t>
      </w:r>
    </w:p>
    <w:p w14:paraId="70482926" w14:textId="77777777" w:rsidR="001F5891" w:rsidRDefault="001F5891">
      <w:pPr>
        <w:pStyle w:val="BodyText"/>
        <w:spacing w:before="0"/>
      </w:pPr>
    </w:p>
    <w:p w14:paraId="1B5F968F" w14:textId="77777777" w:rsidR="001F5891" w:rsidRDefault="001F5891">
      <w:pPr>
        <w:pStyle w:val="BodyText"/>
        <w:spacing w:before="1"/>
        <w:rPr>
          <w:sz w:val="33"/>
        </w:rPr>
      </w:pPr>
    </w:p>
    <w:p w14:paraId="3D1FBA40" w14:textId="77777777" w:rsidR="001F5891" w:rsidRDefault="007D19D2">
      <w:pPr>
        <w:spacing w:before="1"/>
        <w:ind w:left="101"/>
        <w:rPr>
          <w:i/>
          <w:sz w:val="24"/>
        </w:rPr>
      </w:pPr>
      <w:r>
        <w:rPr>
          <w:rFonts w:ascii="Times New Roman"/>
          <w:color w:val="6172A3"/>
          <w:spacing w:val="-61"/>
          <w:sz w:val="24"/>
          <w:shd w:val="clear" w:color="auto" w:fill="282936"/>
        </w:rPr>
        <w:t xml:space="preserve"> </w:t>
      </w:r>
      <w:proofErr w:type="gramStart"/>
      <w:r>
        <w:rPr>
          <w:i/>
          <w:color w:val="6172A3"/>
          <w:sz w:val="24"/>
          <w:shd w:val="clear" w:color="auto" w:fill="282936"/>
        </w:rPr>
        <w:t>&lt;!--</w:t>
      </w:r>
      <w:proofErr w:type="spellStart"/>
      <w:proofErr w:type="gramEnd"/>
      <w:r>
        <w:rPr>
          <w:i/>
          <w:color w:val="6172A3"/>
          <w:sz w:val="24"/>
          <w:shd w:val="clear" w:color="auto" w:fill="282936"/>
        </w:rPr>
        <w:t>start:main</w:t>
      </w:r>
      <w:proofErr w:type="spellEnd"/>
      <w:r>
        <w:rPr>
          <w:i/>
          <w:color w:val="6172A3"/>
          <w:sz w:val="24"/>
          <w:shd w:val="clear" w:color="auto" w:fill="282936"/>
        </w:rPr>
        <w:t>--&gt;</w:t>
      </w:r>
    </w:p>
    <w:p w14:paraId="0538FBFA" w14:textId="77777777" w:rsidR="001F5891" w:rsidRDefault="007D19D2">
      <w:pPr>
        <w:pStyle w:val="BodyText"/>
        <w:ind w:left="101"/>
      </w:pPr>
      <w:r>
        <w:rPr>
          <w:color w:val="F7F7F1"/>
          <w:shd w:val="clear" w:color="auto" w:fill="282936"/>
        </w:rPr>
        <w:t>&lt;</w:t>
      </w:r>
      <w:r>
        <w:rPr>
          <w:color w:val="FF78C6"/>
          <w:shd w:val="clear" w:color="auto" w:fill="282936"/>
        </w:rPr>
        <w:t>main</w:t>
      </w:r>
      <w:r>
        <w:rPr>
          <w:color w:val="F7F7F1"/>
          <w:shd w:val="clear" w:color="auto" w:fill="282936"/>
        </w:rPr>
        <w:t>&gt;</w:t>
      </w:r>
    </w:p>
    <w:p w14:paraId="7627474F" w14:textId="77777777" w:rsidR="001F5891" w:rsidRDefault="007D19D2">
      <w:pPr>
        <w:pStyle w:val="BodyText"/>
        <w:ind w:left="101"/>
      </w:pPr>
      <w:r>
        <w:rPr>
          <w:rFonts w:ascii="Times New Roman"/>
          <w:color w:val="F7F7F1"/>
          <w:shd w:val="clear" w:color="auto" w:fill="282936"/>
        </w:rPr>
        <w:t xml:space="preserve">   </w:t>
      </w:r>
      <w:r>
        <w:rPr>
          <w:color w:val="F7F7F1"/>
          <w:shd w:val="clear" w:color="auto" w:fill="282936"/>
        </w:rPr>
        <w:t>&lt;</w:t>
      </w:r>
      <w:r>
        <w:rPr>
          <w:color w:val="FF78C6"/>
          <w:shd w:val="clear" w:color="auto" w:fill="282936"/>
        </w:rPr>
        <w:t>h1</w:t>
      </w:r>
      <w:r>
        <w:rPr>
          <w:color w:val="F7F7F1"/>
          <w:shd w:val="clear" w:color="auto" w:fill="282936"/>
        </w:rPr>
        <w:t xml:space="preserve">&gt;Hello, </w:t>
      </w:r>
      <w:proofErr w:type="gramStart"/>
      <w:r>
        <w:rPr>
          <w:color w:val="F7F7F1"/>
          <w:shd w:val="clear" w:color="auto" w:fill="282936"/>
        </w:rPr>
        <w:t>World!&lt;</w:t>
      </w:r>
      <w:proofErr w:type="gramEnd"/>
      <w:r>
        <w:rPr>
          <w:color w:val="F7F7F1"/>
          <w:shd w:val="clear" w:color="auto" w:fill="282936"/>
        </w:rPr>
        <w:t>/</w:t>
      </w:r>
      <w:r>
        <w:rPr>
          <w:color w:val="FF78C6"/>
          <w:shd w:val="clear" w:color="auto" w:fill="282936"/>
        </w:rPr>
        <w:t>h1</w:t>
      </w:r>
      <w:r>
        <w:rPr>
          <w:color w:val="F7F7F1"/>
          <w:shd w:val="clear" w:color="auto" w:fill="282936"/>
        </w:rPr>
        <w:t>&gt;</w:t>
      </w:r>
    </w:p>
    <w:p w14:paraId="5BE7A951" w14:textId="77777777" w:rsidR="001F5891" w:rsidRDefault="007D19D2">
      <w:pPr>
        <w:pStyle w:val="BodyText"/>
        <w:spacing w:before="38"/>
        <w:ind w:left="101"/>
      </w:pPr>
      <w:r>
        <w:rPr>
          <w:color w:val="F7F7F1"/>
          <w:shd w:val="clear" w:color="auto" w:fill="282936"/>
        </w:rPr>
        <w:t>&lt;/</w:t>
      </w:r>
      <w:r>
        <w:rPr>
          <w:color w:val="FF78C6"/>
          <w:shd w:val="clear" w:color="auto" w:fill="282936"/>
        </w:rPr>
        <w:t>main</w:t>
      </w:r>
      <w:r>
        <w:rPr>
          <w:color w:val="F7F7F1"/>
          <w:shd w:val="clear" w:color="auto" w:fill="282936"/>
        </w:rPr>
        <w:t>&gt;</w:t>
      </w:r>
    </w:p>
    <w:p w14:paraId="57AFA9B8" w14:textId="77777777" w:rsidR="001F5891" w:rsidRDefault="007D19D2" w:rsidP="00F4548E">
      <w:pPr>
        <w:spacing w:before="37"/>
        <w:ind w:left="101"/>
        <w:rPr>
          <w:i/>
          <w:color w:val="6172A3"/>
          <w:sz w:val="24"/>
          <w:shd w:val="clear" w:color="auto" w:fill="282936"/>
        </w:rPr>
      </w:pPr>
      <w:r>
        <w:rPr>
          <w:rFonts w:ascii="Times New Roman"/>
          <w:color w:val="6172A3"/>
          <w:spacing w:val="-61"/>
          <w:sz w:val="24"/>
          <w:shd w:val="clear" w:color="auto" w:fill="282936"/>
        </w:rPr>
        <w:t xml:space="preserve"> </w:t>
      </w:r>
      <w:proofErr w:type="gramStart"/>
      <w:r>
        <w:rPr>
          <w:i/>
          <w:color w:val="6172A3"/>
          <w:sz w:val="24"/>
          <w:shd w:val="clear" w:color="auto" w:fill="282936"/>
        </w:rPr>
        <w:t>&lt;!--</w:t>
      </w:r>
      <w:proofErr w:type="spellStart"/>
      <w:proofErr w:type="gramEnd"/>
      <w:r>
        <w:rPr>
          <w:i/>
          <w:color w:val="6172A3"/>
          <w:sz w:val="24"/>
          <w:shd w:val="clear" w:color="auto" w:fill="282936"/>
        </w:rPr>
        <w:t>end:main</w:t>
      </w:r>
      <w:proofErr w:type="spellEnd"/>
      <w:r>
        <w:rPr>
          <w:i/>
          <w:color w:val="6172A3"/>
          <w:sz w:val="24"/>
          <w:shd w:val="clear" w:color="auto" w:fill="282936"/>
        </w:rPr>
        <w:t>--&gt;</w:t>
      </w:r>
    </w:p>
    <w:p w14:paraId="1A8BC15C" w14:textId="77777777" w:rsidR="00F4548E" w:rsidRDefault="00F4548E" w:rsidP="00F4548E">
      <w:pPr>
        <w:spacing w:before="37"/>
        <w:ind w:left="101"/>
        <w:rPr>
          <w:sz w:val="24"/>
        </w:rPr>
      </w:pPr>
    </w:p>
    <w:p w14:paraId="00A4B4F9" w14:textId="7E8598EC" w:rsidR="001F5891" w:rsidRDefault="007D19D2" w:rsidP="00E10690">
      <w:pPr>
        <w:spacing w:before="37"/>
        <w:ind w:left="101"/>
        <w:rPr>
          <w:i/>
          <w:sz w:val="24"/>
        </w:rPr>
      </w:pPr>
      <w:proofErr w:type="gramStart"/>
      <w:r w:rsidRPr="00E10690">
        <w:rPr>
          <w:rFonts w:ascii="Times New Roman"/>
          <w:color w:val="6172A3"/>
          <w:spacing w:val="-61"/>
          <w:sz w:val="24"/>
          <w:shd w:val="clear" w:color="auto" w:fill="282936"/>
        </w:rPr>
        <w:t>&lt;!--</w:t>
      </w:r>
      <w:proofErr w:type="spellStart"/>
      <w:proofErr w:type="gramEnd"/>
      <w:r>
        <w:rPr>
          <w:i/>
          <w:color w:val="6172A3"/>
          <w:sz w:val="24"/>
          <w:shd w:val="clear" w:color="auto" w:fill="282936"/>
        </w:rPr>
        <w:t>start:javascript</w:t>
      </w:r>
      <w:proofErr w:type="spellEnd"/>
      <w:r>
        <w:rPr>
          <w:i/>
          <w:color w:val="6172A3"/>
          <w:sz w:val="24"/>
          <w:shd w:val="clear" w:color="auto" w:fill="282936"/>
        </w:rPr>
        <w:t>--&gt;</w:t>
      </w:r>
    </w:p>
    <w:p w14:paraId="49BF574C" w14:textId="77777777" w:rsidR="001F5891" w:rsidRDefault="007D19D2">
      <w:pPr>
        <w:pStyle w:val="BodyText"/>
        <w:ind w:left="101"/>
      </w:pPr>
      <w:r>
        <w:rPr>
          <w:color w:val="F7F7F1"/>
          <w:shd w:val="clear" w:color="auto" w:fill="282936"/>
        </w:rPr>
        <w:t>&lt;</w:t>
      </w:r>
      <w:r>
        <w:rPr>
          <w:color w:val="FF78C6"/>
          <w:shd w:val="clear" w:color="auto" w:fill="282936"/>
        </w:rPr>
        <w:t xml:space="preserve">script </w:t>
      </w:r>
      <w:proofErr w:type="spellStart"/>
      <w:r>
        <w:rPr>
          <w:i/>
          <w:color w:val="4FFA78"/>
          <w:shd w:val="clear" w:color="auto" w:fill="282936"/>
        </w:rPr>
        <w:t>src</w:t>
      </w:r>
      <w:proofErr w:type="spellEnd"/>
      <w:r>
        <w:rPr>
          <w:color w:val="F1FA8B"/>
          <w:shd w:val="clear" w:color="auto" w:fill="282936"/>
        </w:rPr>
        <w:t>="../assets/</w:t>
      </w:r>
      <w:proofErr w:type="spellStart"/>
      <w:r>
        <w:rPr>
          <w:color w:val="F1FA8B"/>
          <w:shd w:val="clear" w:color="auto" w:fill="282936"/>
        </w:rPr>
        <w:t>js</w:t>
      </w:r>
      <w:proofErr w:type="spellEnd"/>
      <w:r>
        <w:rPr>
          <w:color w:val="F1FA8B"/>
          <w:shd w:val="clear" w:color="auto" w:fill="282936"/>
        </w:rPr>
        <w:t>/jquery.min.js"</w:t>
      </w:r>
      <w:r>
        <w:rPr>
          <w:color w:val="F7F7F1"/>
          <w:shd w:val="clear" w:color="auto" w:fill="282936"/>
        </w:rPr>
        <w:t>&gt;&lt;/</w:t>
      </w:r>
      <w:r>
        <w:rPr>
          <w:color w:val="FF78C6"/>
          <w:shd w:val="clear" w:color="auto" w:fill="282936"/>
        </w:rPr>
        <w:t>script</w:t>
      </w:r>
      <w:r>
        <w:rPr>
          <w:color w:val="F7F7F1"/>
          <w:shd w:val="clear" w:color="auto" w:fill="282936"/>
        </w:rPr>
        <w:t>&gt;</w:t>
      </w:r>
    </w:p>
    <w:p w14:paraId="4C84EA35" w14:textId="77777777" w:rsidR="001F5891" w:rsidRDefault="007D19D2">
      <w:pPr>
        <w:pStyle w:val="BodyText"/>
        <w:ind w:left="101"/>
      </w:pPr>
      <w:r>
        <w:rPr>
          <w:color w:val="F7F7F1"/>
          <w:shd w:val="clear" w:color="auto" w:fill="282936"/>
        </w:rPr>
        <w:t>&lt;</w:t>
      </w:r>
      <w:r>
        <w:rPr>
          <w:color w:val="FF78C6"/>
          <w:shd w:val="clear" w:color="auto" w:fill="282936"/>
        </w:rPr>
        <w:t xml:space="preserve">script </w:t>
      </w:r>
      <w:proofErr w:type="spellStart"/>
      <w:r>
        <w:rPr>
          <w:i/>
          <w:color w:val="4FFA78"/>
          <w:shd w:val="clear" w:color="auto" w:fill="282936"/>
        </w:rPr>
        <w:t>src</w:t>
      </w:r>
      <w:proofErr w:type="spellEnd"/>
      <w:r>
        <w:rPr>
          <w:color w:val="F1FA8B"/>
          <w:shd w:val="clear" w:color="auto" w:fill="282936"/>
        </w:rPr>
        <w:t>="../assets/</w:t>
      </w:r>
      <w:proofErr w:type="spellStart"/>
      <w:r>
        <w:rPr>
          <w:color w:val="F1FA8B"/>
          <w:shd w:val="clear" w:color="auto" w:fill="282936"/>
        </w:rPr>
        <w:t>js</w:t>
      </w:r>
      <w:proofErr w:type="spellEnd"/>
      <w:r>
        <w:rPr>
          <w:color w:val="F1FA8B"/>
          <w:shd w:val="clear" w:color="auto" w:fill="282936"/>
        </w:rPr>
        <w:t>/popper.min.js"</w:t>
      </w:r>
      <w:r>
        <w:rPr>
          <w:color w:val="F7F7F1"/>
          <w:shd w:val="clear" w:color="auto" w:fill="282936"/>
        </w:rPr>
        <w:t>&gt;&lt;/</w:t>
      </w:r>
      <w:r>
        <w:rPr>
          <w:color w:val="FF78C6"/>
          <w:shd w:val="clear" w:color="auto" w:fill="282936"/>
        </w:rPr>
        <w:t>script</w:t>
      </w:r>
      <w:r>
        <w:rPr>
          <w:color w:val="F7F7F1"/>
          <w:shd w:val="clear" w:color="auto" w:fill="282936"/>
        </w:rPr>
        <w:t>&gt;</w:t>
      </w:r>
    </w:p>
    <w:p w14:paraId="2219D244" w14:textId="77777777" w:rsidR="001F5891" w:rsidRDefault="007D19D2">
      <w:pPr>
        <w:pStyle w:val="BodyText"/>
        <w:spacing w:before="38"/>
        <w:ind w:left="101"/>
      </w:pPr>
      <w:r>
        <w:rPr>
          <w:color w:val="F7F7F1"/>
          <w:shd w:val="clear" w:color="auto" w:fill="282936"/>
        </w:rPr>
        <w:t>&lt;</w:t>
      </w:r>
      <w:r>
        <w:rPr>
          <w:color w:val="FF78C6"/>
          <w:shd w:val="clear" w:color="auto" w:fill="282936"/>
        </w:rPr>
        <w:t xml:space="preserve">script </w:t>
      </w:r>
      <w:proofErr w:type="spellStart"/>
      <w:r>
        <w:rPr>
          <w:i/>
          <w:color w:val="4FFA78"/>
          <w:shd w:val="clear" w:color="auto" w:fill="282936"/>
        </w:rPr>
        <w:t>src</w:t>
      </w:r>
      <w:proofErr w:type="spellEnd"/>
      <w:r>
        <w:rPr>
          <w:color w:val="F1FA8B"/>
          <w:shd w:val="clear" w:color="auto" w:fill="282936"/>
        </w:rPr>
        <w:t>="../assets/</w:t>
      </w:r>
      <w:proofErr w:type="spellStart"/>
      <w:r>
        <w:rPr>
          <w:color w:val="F1FA8B"/>
          <w:shd w:val="clear" w:color="auto" w:fill="282936"/>
        </w:rPr>
        <w:t>js</w:t>
      </w:r>
      <w:proofErr w:type="spellEnd"/>
      <w:r>
        <w:rPr>
          <w:color w:val="F1FA8B"/>
          <w:shd w:val="clear" w:color="auto" w:fill="282936"/>
        </w:rPr>
        <w:t>/bootstrap.min.js"</w:t>
      </w:r>
      <w:r>
        <w:rPr>
          <w:color w:val="F7F7F1"/>
          <w:shd w:val="clear" w:color="auto" w:fill="282936"/>
        </w:rPr>
        <w:t>&gt;&lt;/</w:t>
      </w:r>
      <w:r>
        <w:rPr>
          <w:color w:val="FF78C6"/>
          <w:shd w:val="clear" w:color="auto" w:fill="282936"/>
        </w:rPr>
        <w:t>script</w:t>
      </w:r>
      <w:r>
        <w:rPr>
          <w:color w:val="F7F7F1"/>
          <w:shd w:val="clear" w:color="auto" w:fill="282936"/>
        </w:rPr>
        <w:t>&gt;</w:t>
      </w:r>
    </w:p>
    <w:p w14:paraId="53A43A77" w14:textId="77777777" w:rsidR="001F5891" w:rsidRDefault="007D19D2">
      <w:pPr>
        <w:pStyle w:val="BodyText"/>
        <w:ind w:left="101"/>
      </w:pPr>
      <w:r>
        <w:rPr>
          <w:color w:val="F7F7F1"/>
          <w:shd w:val="clear" w:color="auto" w:fill="282936"/>
        </w:rPr>
        <w:t>&lt;</w:t>
      </w:r>
      <w:r>
        <w:rPr>
          <w:color w:val="FF78C6"/>
          <w:shd w:val="clear" w:color="auto" w:fill="282936"/>
        </w:rPr>
        <w:t xml:space="preserve">script </w:t>
      </w:r>
      <w:proofErr w:type="spellStart"/>
      <w:r>
        <w:rPr>
          <w:i/>
          <w:color w:val="4FFA78"/>
          <w:shd w:val="clear" w:color="auto" w:fill="282936"/>
        </w:rPr>
        <w:t>src</w:t>
      </w:r>
      <w:proofErr w:type="spellEnd"/>
      <w:r>
        <w:rPr>
          <w:color w:val="F1FA8B"/>
          <w:shd w:val="clear" w:color="auto" w:fill="282936"/>
        </w:rPr>
        <w:t>="../assets/</w:t>
      </w:r>
      <w:proofErr w:type="spellStart"/>
      <w:r>
        <w:rPr>
          <w:color w:val="F1FA8B"/>
          <w:shd w:val="clear" w:color="auto" w:fill="282936"/>
        </w:rPr>
        <w:t>js</w:t>
      </w:r>
      <w:proofErr w:type="spellEnd"/>
      <w:r>
        <w:rPr>
          <w:color w:val="F1FA8B"/>
          <w:shd w:val="clear" w:color="auto" w:fill="282936"/>
        </w:rPr>
        <w:t>/bootstrap-select.min.js"</w:t>
      </w:r>
      <w:r>
        <w:rPr>
          <w:color w:val="F7F7F1"/>
          <w:shd w:val="clear" w:color="auto" w:fill="282936"/>
        </w:rPr>
        <w:t>&gt;&lt;/</w:t>
      </w:r>
      <w:r>
        <w:rPr>
          <w:color w:val="FF78C6"/>
          <w:shd w:val="clear" w:color="auto" w:fill="282936"/>
        </w:rPr>
        <w:t>script</w:t>
      </w:r>
      <w:r>
        <w:rPr>
          <w:color w:val="F7F7F1"/>
          <w:shd w:val="clear" w:color="auto" w:fill="282936"/>
        </w:rPr>
        <w:t>&gt;</w:t>
      </w:r>
    </w:p>
    <w:p w14:paraId="5E63D72C" w14:textId="77777777" w:rsidR="001F5891" w:rsidRDefault="007D19D2">
      <w:pPr>
        <w:pStyle w:val="BodyText"/>
        <w:ind w:left="101"/>
      </w:pPr>
      <w:r>
        <w:rPr>
          <w:color w:val="F7F7F1"/>
          <w:shd w:val="clear" w:color="auto" w:fill="282936"/>
        </w:rPr>
        <w:t>&lt;</w:t>
      </w:r>
      <w:r>
        <w:rPr>
          <w:color w:val="FF78C6"/>
          <w:shd w:val="clear" w:color="auto" w:fill="282936"/>
        </w:rPr>
        <w:t xml:space="preserve">script </w:t>
      </w:r>
      <w:proofErr w:type="spellStart"/>
      <w:r>
        <w:rPr>
          <w:i/>
          <w:color w:val="4FFA78"/>
          <w:shd w:val="clear" w:color="auto" w:fill="282936"/>
        </w:rPr>
        <w:t>src</w:t>
      </w:r>
      <w:proofErr w:type="spellEnd"/>
      <w:r>
        <w:rPr>
          <w:color w:val="F1FA8B"/>
          <w:shd w:val="clear" w:color="auto" w:fill="282936"/>
        </w:rPr>
        <w:t>="../assets/</w:t>
      </w:r>
      <w:proofErr w:type="spellStart"/>
      <w:r>
        <w:rPr>
          <w:color w:val="F1FA8B"/>
          <w:shd w:val="clear" w:color="auto" w:fill="282936"/>
        </w:rPr>
        <w:t>js</w:t>
      </w:r>
      <w:proofErr w:type="spellEnd"/>
      <w:r>
        <w:rPr>
          <w:color w:val="F1FA8B"/>
          <w:shd w:val="clear" w:color="auto" w:fill="282936"/>
        </w:rPr>
        <w:t>/wow.min.js"</w:t>
      </w:r>
      <w:r>
        <w:rPr>
          <w:color w:val="F7F7F1"/>
          <w:shd w:val="clear" w:color="auto" w:fill="282936"/>
        </w:rPr>
        <w:t>&gt;&lt;/</w:t>
      </w:r>
      <w:r>
        <w:rPr>
          <w:color w:val="FF78C6"/>
          <w:shd w:val="clear" w:color="auto" w:fill="282936"/>
        </w:rPr>
        <w:t>script</w:t>
      </w:r>
      <w:r>
        <w:rPr>
          <w:color w:val="F7F7F1"/>
          <w:shd w:val="clear" w:color="auto" w:fill="282936"/>
        </w:rPr>
        <w:t>&gt;</w:t>
      </w:r>
    </w:p>
    <w:p w14:paraId="37429B10" w14:textId="77777777" w:rsidR="001F5891" w:rsidRDefault="007D19D2">
      <w:pPr>
        <w:pStyle w:val="BodyText"/>
        <w:ind w:left="101"/>
      </w:pPr>
      <w:r>
        <w:rPr>
          <w:color w:val="F7F7F1"/>
          <w:shd w:val="clear" w:color="auto" w:fill="282936"/>
        </w:rPr>
        <w:t>&lt;</w:t>
      </w:r>
      <w:r>
        <w:rPr>
          <w:color w:val="FF78C6"/>
          <w:shd w:val="clear" w:color="auto" w:fill="282936"/>
        </w:rPr>
        <w:t xml:space="preserve">script </w:t>
      </w:r>
      <w:proofErr w:type="spellStart"/>
      <w:r>
        <w:rPr>
          <w:i/>
          <w:color w:val="4FFA78"/>
          <w:shd w:val="clear" w:color="auto" w:fill="282936"/>
        </w:rPr>
        <w:t>src</w:t>
      </w:r>
      <w:proofErr w:type="spellEnd"/>
      <w:r>
        <w:rPr>
          <w:color w:val="F1FA8B"/>
          <w:shd w:val="clear" w:color="auto" w:fill="282936"/>
        </w:rPr>
        <w:t>="../assets/</w:t>
      </w:r>
      <w:proofErr w:type="spellStart"/>
      <w:r>
        <w:rPr>
          <w:color w:val="F1FA8B"/>
          <w:shd w:val="clear" w:color="auto" w:fill="282936"/>
        </w:rPr>
        <w:t>js</w:t>
      </w:r>
      <w:proofErr w:type="spellEnd"/>
      <w:r>
        <w:rPr>
          <w:color w:val="F1FA8B"/>
          <w:shd w:val="clear" w:color="auto" w:fill="282936"/>
        </w:rPr>
        <w:t>/index.js"</w:t>
      </w:r>
      <w:r>
        <w:rPr>
          <w:color w:val="F7F7F1"/>
          <w:shd w:val="clear" w:color="auto" w:fill="282936"/>
        </w:rPr>
        <w:t>&gt;&lt;/</w:t>
      </w:r>
      <w:r>
        <w:rPr>
          <w:color w:val="FF78C6"/>
          <w:shd w:val="clear" w:color="auto" w:fill="282936"/>
        </w:rPr>
        <w:t>script</w:t>
      </w:r>
      <w:r>
        <w:rPr>
          <w:color w:val="F7F7F1"/>
          <w:shd w:val="clear" w:color="auto" w:fill="282936"/>
        </w:rPr>
        <w:t>&gt;</w:t>
      </w:r>
    </w:p>
    <w:p w14:paraId="114373C1" w14:textId="77777777" w:rsidR="001F5891" w:rsidRDefault="007D19D2">
      <w:pPr>
        <w:spacing w:before="38"/>
        <w:ind w:left="101"/>
        <w:rPr>
          <w:i/>
          <w:sz w:val="24"/>
        </w:rPr>
      </w:pPr>
      <w:r>
        <w:rPr>
          <w:rFonts w:ascii="Times New Roman"/>
          <w:color w:val="6172A3"/>
          <w:spacing w:val="-61"/>
          <w:sz w:val="24"/>
          <w:shd w:val="clear" w:color="auto" w:fill="282936"/>
        </w:rPr>
        <w:t xml:space="preserve"> </w:t>
      </w:r>
      <w:proofErr w:type="gramStart"/>
      <w:r>
        <w:rPr>
          <w:i/>
          <w:color w:val="6172A3"/>
          <w:sz w:val="24"/>
          <w:shd w:val="clear" w:color="auto" w:fill="282936"/>
        </w:rPr>
        <w:t>&lt;!--</w:t>
      </w:r>
      <w:proofErr w:type="spellStart"/>
      <w:proofErr w:type="gramEnd"/>
      <w:r>
        <w:rPr>
          <w:i/>
          <w:color w:val="6172A3"/>
          <w:sz w:val="24"/>
          <w:shd w:val="clear" w:color="auto" w:fill="282936"/>
        </w:rPr>
        <w:t>end:javascript</w:t>
      </w:r>
      <w:proofErr w:type="spellEnd"/>
      <w:r>
        <w:rPr>
          <w:i/>
          <w:color w:val="6172A3"/>
          <w:sz w:val="24"/>
          <w:shd w:val="clear" w:color="auto" w:fill="282936"/>
        </w:rPr>
        <w:t>--&gt;</w:t>
      </w:r>
    </w:p>
    <w:p w14:paraId="63BC7CC4" w14:textId="77777777" w:rsidR="001F5891" w:rsidRDefault="001F5891">
      <w:pPr>
        <w:pStyle w:val="BodyText"/>
        <w:spacing w:before="1"/>
        <w:rPr>
          <w:i/>
          <w:sz w:val="30"/>
        </w:rPr>
      </w:pPr>
    </w:p>
    <w:p w14:paraId="510B5A3F" w14:textId="77777777" w:rsidR="001F5891" w:rsidRDefault="007D19D2">
      <w:pPr>
        <w:pStyle w:val="BodyText"/>
        <w:spacing w:before="0"/>
        <w:ind w:left="101"/>
      </w:pPr>
      <w:r>
        <w:rPr>
          <w:color w:val="F7F7F1"/>
          <w:shd w:val="clear" w:color="auto" w:fill="282936"/>
        </w:rPr>
        <w:t>&lt;/</w:t>
      </w:r>
      <w:r>
        <w:rPr>
          <w:color w:val="FF78C6"/>
          <w:shd w:val="clear" w:color="auto" w:fill="282936"/>
        </w:rPr>
        <w:t>body</w:t>
      </w:r>
      <w:r>
        <w:rPr>
          <w:color w:val="F7F7F1"/>
          <w:shd w:val="clear" w:color="auto" w:fill="282936"/>
        </w:rPr>
        <w:t>&gt;</w:t>
      </w:r>
    </w:p>
    <w:p w14:paraId="3B920412" w14:textId="77777777" w:rsidR="001F5891" w:rsidRDefault="007D19D2">
      <w:pPr>
        <w:pStyle w:val="BodyText"/>
        <w:ind w:left="101"/>
      </w:pPr>
      <w:r>
        <w:rPr>
          <w:color w:val="F7F7F1"/>
          <w:shd w:val="clear" w:color="auto" w:fill="282936"/>
        </w:rPr>
        <w:t>&lt;/</w:t>
      </w:r>
      <w:r>
        <w:rPr>
          <w:color w:val="FF78C6"/>
          <w:shd w:val="clear" w:color="auto" w:fill="282936"/>
        </w:rPr>
        <w:t>html</w:t>
      </w:r>
      <w:r>
        <w:rPr>
          <w:color w:val="F7F7F1"/>
          <w:shd w:val="clear" w:color="auto" w:fill="282936"/>
        </w:rPr>
        <w:t>&gt;</w:t>
      </w:r>
    </w:p>
    <w:p w14:paraId="6BB2F091" w14:textId="77777777" w:rsidR="001F5891" w:rsidRDefault="001F5891">
      <w:pPr>
        <w:pStyle w:val="BodyText"/>
        <w:spacing w:before="0"/>
      </w:pPr>
    </w:p>
    <w:p w14:paraId="4AC3D633" w14:textId="77777777" w:rsidR="001F5891" w:rsidRDefault="001F5891">
      <w:pPr>
        <w:pStyle w:val="BodyText"/>
        <w:spacing w:before="3"/>
        <w:rPr>
          <w:sz w:val="28"/>
        </w:rPr>
      </w:pPr>
    </w:p>
    <w:p w14:paraId="55FD2F2E" w14:textId="77777777" w:rsidR="001F5891" w:rsidRDefault="007D19D2">
      <w:pPr>
        <w:pStyle w:val="BodyText"/>
        <w:spacing w:before="1"/>
        <w:ind w:left="101"/>
      </w:pPr>
      <w:r>
        <w:rPr>
          <w:color w:val="545454"/>
        </w:rPr>
        <w:t>That’s all you need for overall page requirements. Info!</w:t>
      </w:r>
    </w:p>
    <w:p w14:paraId="6D07CA94" w14:textId="77777777" w:rsidR="001F5891" w:rsidRDefault="001F5891">
      <w:pPr>
        <w:pStyle w:val="BodyText"/>
        <w:spacing w:before="8"/>
        <w:rPr>
          <w:sz w:val="22"/>
        </w:rPr>
      </w:pPr>
    </w:p>
    <w:p w14:paraId="5EF38BEC" w14:textId="77777777" w:rsidR="001F5891" w:rsidRDefault="007D19D2">
      <w:pPr>
        <w:pStyle w:val="BodyText"/>
        <w:spacing w:before="0"/>
        <w:ind w:left="101"/>
      </w:pPr>
      <w:r>
        <w:rPr>
          <w:color w:val="545454"/>
        </w:rPr>
        <w:t xml:space="preserve">In addition, you may use </w:t>
      </w:r>
      <w:r>
        <w:t xml:space="preserve">Blank Page </w:t>
      </w:r>
      <w:r>
        <w:rPr>
          <w:color w:val="545454"/>
        </w:rPr>
        <w:t>example page where header and footer are linked.</w:t>
      </w:r>
    </w:p>
    <w:p w14:paraId="338B385E" w14:textId="77777777" w:rsidR="001F5891" w:rsidRDefault="001F5891">
      <w:pPr>
        <w:pStyle w:val="BodyText"/>
        <w:spacing w:before="0"/>
      </w:pPr>
    </w:p>
    <w:p w14:paraId="7EFE4A62" w14:textId="77777777" w:rsidR="001F5891" w:rsidRDefault="001F5891">
      <w:pPr>
        <w:pStyle w:val="BodyText"/>
        <w:spacing w:before="0"/>
        <w:rPr>
          <w:sz w:val="26"/>
        </w:rPr>
      </w:pPr>
    </w:p>
    <w:p w14:paraId="7C788271" w14:textId="77777777" w:rsidR="001F5891" w:rsidRDefault="007D19D2">
      <w:pPr>
        <w:pStyle w:val="Heading2"/>
      </w:pPr>
      <w:r>
        <w:rPr>
          <w:color w:val="545454"/>
        </w:rPr>
        <w:t>Changelog</w:t>
      </w:r>
    </w:p>
    <w:p w14:paraId="3631182C" w14:textId="77777777" w:rsidR="001F5891" w:rsidRDefault="001F5891">
      <w:pPr>
        <w:pStyle w:val="BodyText"/>
        <w:spacing w:before="0"/>
        <w:rPr>
          <w:b/>
          <w:sz w:val="42"/>
        </w:rPr>
      </w:pPr>
    </w:p>
    <w:p w14:paraId="147911D9" w14:textId="6D81592E" w:rsidR="001F5891" w:rsidRDefault="007D19D2">
      <w:pPr>
        <w:ind w:left="101"/>
        <w:rPr>
          <w:sz w:val="28"/>
        </w:rPr>
      </w:pPr>
      <w:proofErr w:type="spellStart"/>
      <w:r>
        <w:rPr>
          <w:b/>
          <w:color w:val="545454"/>
          <w:sz w:val="28"/>
        </w:rPr>
        <w:t>Ehya</w:t>
      </w:r>
      <w:proofErr w:type="spellEnd"/>
      <w:r>
        <w:rPr>
          <w:b/>
          <w:color w:val="545454"/>
          <w:sz w:val="28"/>
        </w:rPr>
        <w:t xml:space="preserve"> v1.0</w:t>
      </w:r>
      <w:r>
        <w:rPr>
          <w:color w:val="545454"/>
          <w:sz w:val="28"/>
        </w:rPr>
        <w:t xml:space="preserve"> February</w:t>
      </w:r>
      <w:r w:rsidR="005960C7">
        <w:rPr>
          <w:color w:val="545454"/>
          <w:sz w:val="28"/>
        </w:rPr>
        <w:t xml:space="preserve"> 17</w:t>
      </w:r>
      <w:r>
        <w:rPr>
          <w:color w:val="545454"/>
          <w:sz w:val="28"/>
        </w:rPr>
        <w:t>, 2020</w:t>
      </w:r>
    </w:p>
    <w:p w14:paraId="03AE7EB6" w14:textId="41A0248E" w:rsidR="001F5891" w:rsidRDefault="007D19D2">
      <w:pPr>
        <w:pStyle w:val="BodyText"/>
        <w:spacing w:before="207"/>
        <w:ind w:left="101"/>
      </w:pPr>
      <w:proofErr w:type="spellStart"/>
      <w:r>
        <w:rPr>
          <w:color w:val="545454"/>
        </w:rPr>
        <w:t>Ehya</w:t>
      </w:r>
      <w:proofErr w:type="spellEnd"/>
      <w:r>
        <w:rPr>
          <w:color w:val="545454"/>
        </w:rPr>
        <w:t xml:space="preserve"> </w:t>
      </w:r>
      <w:r>
        <w:rPr>
          <w:color w:val="E73D8B"/>
        </w:rPr>
        <w:t xml:space="preserve">v1.0 </w:t>
      </w:r>
      <w:r>
        <w:rPr>
          <w:color w:val="545454"/>
        </w:rPr>
        <w:t>update is focused on vendors (libraries, utility and frameworks).</w:t>
      </w:r>
    </w:p>
    <w:p w14:paraId="22BCA3D7" w14:textId="77777777" w:rsidR="001F5891" w:rsidRDefault="001F5891">
      <w:pPr>
        <w:pStyle w:val="BodyText"/>
        <w:spacing w:before="1"/>
        <w:rPr>
          <w:sz w:val="22"/>
        </w:rPr>
      </w:pPr>
    </w:p>
    <w:p w14:paraId="39E622E2" w14:textId="5CED3843" w:rsidR="001F5891" w:rsidRDefault="007D19D2">
      <w:pPr>
        <w:pStyle w:val="ListParagraph"/>
        <w:numPr>
          <w:ilvl w:val="1"/>
          <w:numId w:val="1"/>
        </w:numPr>
        <w:tabs>
          <w:tab w:val="left" w:pos="821"/>
          <w:tab w:val="left" w:pos="822"/>
        </w:tabs>
        <w:spacing w:before="0"/>
        <w:rPr>
          <w:rFonts w:ascii="Arial" w:hAnsi="Arial"/>
          <w:color w:val="424242"/>
          <w:sz w:val="24"/>
        </w:rPr>
      </w:pPr>
      <w:r>
        <w:rPr>
          <w:color w:val="424242"/>
          <w:sz w:val="24"/>
        </w:rPr>
        <w:t xml:space="preserve">Initial </w:t>
      </w:r>
      <w:r w:rsidR="00EC086A">
        <w:rPr>
          <w:color w:val="424242"/>
          <w:sz w:val="24"/>
        </w:rPr>
        <w:t xml:space="preserve">Desktop </w:t>
      </w:r>
      <w:r>
        <w:rPr>
          <w:color w:val="424242"/>
          <w:sz w:val="24"/>
        </w:rPr>
        <w:t xml:space="preserve">Apps </w:t>
      </w:r>
      <w:r w:rsidR="00EC086A">
        <w:rPr>
          <w:color w:val="424242"/>
          <w:sz w:val="24"/>
        </w:rPr>
        <w:t>Landing</w:t>
      </w:r>
      <w:r>
        <w:rPr>
          <w:color w:val="424242"/>
          <w:sz w:val="24"/>
        </w:rPr>
        <w:t xml:space="preserve"> </w:t>
      </w:r>
      <w:r w:rsidR="00830612">
        <w:rPr>
          <w:color w:val="424242"/>
          <w:sz w:val="24"/>
        </w:rPr>
        <w:t>P</w:t>
      </w:r>
      <w:r>
        <w:rPr>
          <w:color w:val="424242"/>
          <w:sz w:val="24"/>
        </w:rPr>
        <w:t>age</w:t>
      </w:r>
    </w:p>
    <w:p w14:paraId="22525C6D" w14:textId="7AFFE12E" w:rsidR="001F5891" w:rsidRDefault="007D19D2" w:rsidP="007F24EC">
      <w:pPr>
        <w:pStyle w:val="ListParagraph"/>
        <w:numPr>
          <w:ilvl w:val="1"/>
          <w:numId w:val="1"/>
        </w:numPr>
        <w:tabs>
          <w:tab w:val="left" w:pos="821"/>
          <w:tab w:val="left" w:pos="822"/>
        </w:tabs>
        <w:rPr>
          <w:rFonts w:ascii="Arial" w:hAnsi="Arial"/>
          <w:color w:val="424242"/>
          <w:sz w:val="24"/>
        </w:rPr>
      </w:pPr>
      <w:r>
        <w:rPr>
          <w:color w:val="424242"/>
          <w:sz w:val="24"/>
        </w:rPr>
        <w:t xml:space="preserve">Initial </w:t>
      </w:r>
      <w:r w:rsidR="00171EAC">
        <w:rPr>
          <w:color w:val="424242"/>
          <w:sz w:val="24"/>
        </w:rPr>
        <w:t xml:space="preserve">About Landing </w:t>
      </w:r>
      <w:r w:rsidR="00830612">
        <w:rPr>
          <w:color w:val="424242"/>
          <w:sz w:val="24"/>
        </w:rPr>
        <w:t>P</w:t>
      </w:r>
      <w:r>
        <w:rPr>
          <w:color w:val="424242"/>
          <w:sz w:val="24"/>
        </w:rPr>
        <w:t>age</w:t>
      </w:r>
    </w:p>
    <w:p w14:paraId="456E8BE2" w14:textId="25D06DE7" w:rsidR="007F24EC" w:rsidRDefault="007D19D2" w:rsidP="007F24EC">
      <w:pPr>
        <w:pStyle w:val="ListParagraph"/>
        <w:numPr>
          <w:ilvl w:val="1"/>
          <w:numId w:val="1"/>
        </w:numPr>
        <w:tabs>
          <w:tab w:val="left" w:pos="821"/>
          <w:tab w:val="left" w:pos="822"/>
        </w:tabs>
        <w:rPr>
          <w:rFonts w:ascii="Arial" w:hAnsi="Arial"/>
          <w:color w:val="424242"/>
          <w:sz w:val="24"/>
        </w:rPr>
      </w:pPr>
      <w:r>
        <w:rPr>
          <w:color w:val="424242"/>
          <w:sz w:val="24"/>
        </w:rPr>
        <w:t xml:space="preserve">Initial </w:t>
      </w:r>
      <w:r w:rsidR="00830612">
        <w:rPr>
          <w:color w:val="424242"/>
          <w:sz w:val="24"/>
        </w:rPr>
        <w:t>C</w:t>
      </w:r>
      <w:r>
        <w:rPr>
          <w:color w:val="424242"/>
          <w:sz w:val="24"/>
        </w:rPr>
        <w:t xml:space="preserve">ontact </w:t>
      </w:r>
      <w:r w:rsidR="007F24EC">
        <w:rPr>
          <w:color w:val="424242"/>
          <w:sz w:val="24"/>
        </w:rPr>
        <w:t xml:space="preserve">Landing </w:t>
      </w:r>
      <w:r w:rsidR="00830612">
        <w:rPr>
          <w:color w:val="424242"/>
          <w:sz w:val="24"/>
        </w:rPr>
        <w:t>Page</w:t>
      </w:r>
      <w:r w:rsidR="007F24EC" w:rsidRPr="007F24EC">
        <w:rPr>
          <w:rFonts w:ascii="Arial" w:hAnsi="Arial"/>
          <w:color w:val="424242"/>
          <w:sz w:val="24"/>
        </w:rPr>
        <w:t xml:space="preserve"> </w:t>
      </w:r>
    </w:p>
    <w:p w14:paraId="4CB09152" w14:textId="0FA47435" w:rsidR="001F5891" w:rsidRPr="00046717" w:rsidRDefault="007F24EC" w:rsidP="00046717">
      <w:pPr>
        <w:pStyle w:val="ListParagraph"/>
        <w:numPr>
          <w:ilvl w:val="1"/>
          <w:numId w:val="1"/>
        </w:numPr>
        <w:tabs>
          <w:tab w:val="left" w:pos="821"/>
          <w:tab w:val="left" w:pos="822"/>
        </w:tabs>
        <w:spacing w:before="38"/>
        <w:rPr>
          <w:rFonts w:ascii="Arial" w:hAnsi="Arial"/>
          <w:color w:val="424242"/>
          <w:sz w:val="24"/>
        </w:rPr>
      </w:pPr>
      <w:r>
        <w:rPr>
          <w:color w:val="424242"/>
          <w:sz w:val="24"/>
        </w:rPr>
        <w:t xml:space="preserve">Initial FAQ </w:t>
      </w:r>
      <w:r w:rsidR="003864F0">
        <w:rPr>
          <w:color w:val="424242"/>
          <w:sz w:val="24"/>
        </w:rPr>
        <w:t xml:space="preserve">Landing </w:t>
      </w:r>
      <w:r>
        <w:rPr>
          <w:color w:val="424242"/>
          <w:sz w:val="24"/>
        </w:rPr>
        <w:t>Page</w:t>
      </w:r>
    </w:p>
    <w:p w14:paraId="2CC3DAD2" w14:textId="5BF16B03" w:rsidR="001F5891" w:rsidRDefault="007D19D2">
      <w:pPr>
        <w:pStyle w:val="ListParagraph"/>
        <w:numPr>
          <w:ilvl w:val="1"/>
          <w:numId w:val="1"/>
        </w:numPr>
        <w:tabs>
          <w:tab w:val="left" w:pos="821"/>
          <w:tab w:val="left" w:pos="822"/>
        </w:tabs>
        <w:rPr>
          <w:rFonts w:ascii="Arial" w:hAnsi="Arial"/>
          <w:color w:val="424242"/>
          <w:sz w:val="24"/>
        </w:rPr>
      </w:pPr>
      <w:r>
        <w:rPr>
          <w:color w:val="424242"/>
          <w:sz w:val="24"/>
        </w:rPr>
        <w:t xml:space="preserve">Initial </w:t>
      </w:r>
      <w:r w:rsidR="00830612">
        <w:rPr>
          <w:color w:val="424242"/>
          <w:sz w:val="24"/>
        </w:rPr>
        <w:t>P</w:t>
      </w:r>
      <w:r>
        <w:rPr>
          <w:color w:val="424242"/>
          <w:sz w:val="24"/>
        </w:rPr>
        <w:t>ricing</w:t>
      </w:r>
      <w:r w:rsidR="00046717">
        <w:rPr>
          <w:color w:val="424242"/>
          <w:sz w:val="24"/>
        </w:rPr>
        <w:t xml:space="preserve"> Landing</w:t>
      </w:r>
      <w:r>
        <w:rPr>
          <w:color w:val="424242"/>
          <w:sz w:val="24"/>
        </w:rPr>
        <w:t xml:space="preserve"> </w:t>
      </w:r>
      <w:r w:rsidR="00830612">
        <w:rPr>
          <w:color w:val="424242"/>
          <w:sz w:val="24"/>
        </w:rPr>
        <w:t>Page</w:t>
      </w:r>
    </w:p>
    <w:p w14:paraId="70AE7092" w14:textId="7E3F42C5" w:rsidR="001F5891" w:rsidRDefault="007D19D2">
      <w:pPr>
        <w:pStyle w:val="ListParagraph"/>
        <w:numPr>
          <w:ilvl w:val="1"/>
          <w:numId w:val="1"/>
        </w:numPr>
        <w:tabs>
          <w:tab w:val="left" w:pos="821"/>
          <w:tab w:val="left" w:pos="822"/>
        </w:tabs>
        <w:spacing w:before="38"/>
        <w:rPr>
          <w:rFonts w:ascii="Arial" w:hAnsi="Arial"/>
          <w:color w:val="424242"/>
          <w:sz w:val="24"/>
        </w:rPr>
      </w:pPr>
      <w:r>
        <w:rPr>
          <w:color w:val="424242"/>
          <w:sz w:val="24"/>
        </w:rPr>
        <w:t xml:space="preserve">Initial </w:t>
      </w:r>
      <w:r w:rsidR="00830612">
        <w:rPr>
          <w:color w:val="424242"/>
          <w:sz w:val="24"/>
        </w:rPr>
        <w:t>R</w:t>
      </w:r>
      <w:r>
        <w:rPr>
          <w:color w:val="424242"/>
          <w:sz w:val="24"/>
        </w:rPr>
        <w:t xml:space="preserve">ent </w:t>
      </w:r>
      <w:r w:rsidR="00830612">
        <w:rPr>
          <w:color w:val="424242"/>
          <w:sz w:val="24"/>
        </w:rPr>
        <w:t>Page</w:t>
      </w:r>
      <w:r w:rsidR="00046717">
        <w:rPr>
          <w:color w:val="424242"/>
          <w:sz w:val="24"/>
        </w:rPr>
        <w:t xml:space="preserve"> Landing</w:t>
      </w:r>
      <w:r w:rsidR="00830612" w:rsidRPr="00830612">
        <w:rPr>
          <w:color w:val="424242"/>
          <w:sz w:val="24"/>
        </w:rPr>
        <w:t xml:space="preserve"> </w:t>
      </w:r>
      <w:r w:rsidR="00830612">
        <w:rPr>
          <w:color w:val="424242"/>
          <w:sz w:val="24"/>
        </w:rPr>
        <w:t>Page</w:t>
      </w:r>
    </w:p>
    <w:p w14:paraId="6F217969" w14:textId="175DA2E7" w:rsidR="001F5891" w:rsidRDefault="007D19D2">
      <w:pPr>
        <w:pStyle w:val="ListParagraph"/>
        <w:numPr>
          <w:ilvl w:val="1"/>
          <w:numId w:val="1"/>
        </w:numPr>
        <w:tabs>
          <w:tab w:val="left" w:pos="821"/>
          <w:tab w:val="left" w:pos="822"/>
        </w:tabs>
        <w:rPr>
          <w:rFonts w:ascii="Arial" w:hAnsi="Arial"/>
          <w:color w:val="424242"/>
          <w:sz w:val="24"/>
        </w:rPr>
      </w:pPr>
      <w:r>
        <w:rPr>
          <w:color w:val="424242"/>
          <w:sz w:val="24"/>
        </w:rPr>
        <w:t xml:space="preserve">Initial </w:t>
      </w:r>
      <w:r w:rsidR="00830612">
        <w:rPr>
          <w:color w:val="424242"/>
          <w:sz w:val="24"/>
        </w:rPr>
        <w:t>I</w:t>
      </w:r>
      <w:r>
        <w:rPr>
          <w:color w:val="424242"/>
          <w:sz w:val="24"/>
        </w:rPr>
        <w:t>nsurance</w:t>
      </w:r>
      <w:r w:rsidR="00046717">
        <w:rPr>
          <w:color w:val="424242"/>
          <w:sz w:val="24"/>
        </w:rPr>
        <w:t xml:space="preserve"> Landing</w:t>
      </w:r>
      <w:r>
        <w:rPr>
          <w:color w:val="424242"/>
          <w:sz w:val="24"/>
        </w:rPr>
        <w:t xml:space="preserve"> </w:t>
      </w:r>
      <w:r w:rsidR="00830612">
        <w:rPr>
          <w:color w:val="424242"/>
          <w:sz w:val="24"/>
        </w:rPr>
        <w:t>Page</w:t>
      </w:r>
    </w:p>
    <w:p w14:paraId="28B5E704" w14:textId="303523F0" w:rsidR="001F5891" w:rsidRDefault="001F5891">
      <w:pPr>
        <w:pStyle w:val="BodyText"/>
        <w:spacing w:before="9"/>
        <w:rPr>
          <w:sz w:val="28"/>
        </w:rPr>
      </w:pPr>
    </w:p>
    <w:p w14:paraId="6BE3ABC6" w14:textId="77C690EF" w:rsidR="00BE2BE0" w:rsidRDefault="00BE2BE0" w:rsidP="00BE2BE0">
      <w:pPr>
        <w:ind w:left="101"/>
        <w:rPr>
          <w:sz w:val="28"/>
        </w:rPr>
      </w:pPr>
      <w:proofErr w:type="spellStart"/>
      <w:r>
        <w:rPr>
          <w:b/>
          <w:color w:val="545454"/>
          <w:sz w:val="28"/>
        </w:rPr>
        <w:t>Ehya</w:t>
      </w:r>
      <w:proofErr w:type="spellEnd"/>
      <w:r>
        <w:rPr>
          <w:b/>
          <w:color w:val="545454"/>
          <w:sz w:val="28"/>
        </w:rPr>
        <w:t xml:space="preserve"> v1.1</w:t>
      </w:r>
      <w:r>
        <w:rPr>
          <w:color w:val="545454"/>
          <w:sz w:val="28"/>
        </w:rPr>
        <w:t xml:space="preserve"> February 17, 2020</w:t>
      </w:r>
    </w:p>
    <w:p w14:paraId="0A3CDCA2" w14:textId="3E090624" w:rsidR="00216CD9" w:rsidRDefault="00216CD9" w:rsidP="00216CD9">
      <w:pPr>
        <w:pStyle w:val="BodyText"/>
        <w:spacing w:before="207"/>
        <w:ind w:left="101"/>
      </w:pPr>
      <w:proofErr w:type="spellStart"/>
      <w:r>
        <w:rPr>
          <w:color w:val="545454"/>
        </w:rPr>
        <w:t>Ehya</w:t>
      </w:r>
      <w:proofErr w:type="spellEnd"/>
      <w:r>
        <w:rPr>
          <w:color w:val="545454"/>
        </w:rPr>
        <w:t xml:space="preserve"> </w:t>
      </w:r>
      <w:r>
        <w:rPr>
          <w:color w:val="E73D8B"/>
        </w:rPr>
        <w:t xml:space="preserve">v1.1 </w:t>
      </w:r>
      <w:r>
        <w:rPr>
          <w:color w:val="545454"/>
        </w:rPr>
        <w:t xml:space="preserve">update add </w:t>
      </w:r>
      <w:r w:rsidR="00890F06">
        <w:rPr>
          <w:color w:val="545454"/>
        </w:rPr>
        <w:t>18</w:t>
      </w:r>
      <w:r>
        <w:rPr>
          <w:color w:val="545454"/>
        </w:rPr>
        <w:t xml:space="preserve"> pages.</w:t>
      </w:r>
    </w:p>
    <w:p w14:paraId="2CD8FA19" w14:textId="77777777" w:rsidR="00BE2BE0" w:rsidRDefault="00BE2BE0" w:rsidP="00BE2BE0">
      <w:pPr>
        <w:pStyle w:val="BodyText"/>
        <w:spacing w:before="1"/>
        <w:rPr>
          <w:sz w:val="22"/>
        </w:rPr>
      </w:pPr>
    </w:p>
    <w:p w14:paraId="557D6EE1" w14:textId="5AD7D63A" w:rsidR="00FA1D87" w:rsidRPr="00830612" w:rsidRDefault="00FA1D87" w:rsidP="00830612">
      <w:pPr>
        <w:pStyle w:val="ListParagraph"/>
        <w:numPr>
          <w:ilvl w:val="1"/>
          <w:numId w:val="1"/>
        </w:numPr>
        <w:tabs>
          <w:tab w:val="left" w:pos="821"/>
          <w:tab w:val="left" w:pos="822"/>
        </w:tabs>
        <w:spacing w:before="38"/>
        <w:rPr>
          <w:color w:val="424242"/>
          <w:sz w:val="24"/>
        </w:rPr>
      </w:pPr>
      <w:r w:rsidRPr="00830612">
        <w:rPr>
          <w:color w:val="424242"/>
          <w:sz w:val="24"/>
        </w:rPr>
        <w:t>Initial Sign-In Basic Page</w:t>
      </w:r>
    </w:p>
    <w:p w14:paraId="4813A28D" w14:textId="5BDB3C37" w:rsidR="00FA1D87" w:rsidRPr="00830612" w:rsidRDefault="00FA1D87" w:rsidP="00830612">
      <w:pPr>
        <w:pStyle w:val="ListParagraph"/>
        <w:numPr>
          <w:ilvl w:val="1"/>
          <w:numId w:val="1"/>
        </w:numPr>
        <w:tabs>
          <w:tab w:val="left" w:pos="821"/>
          <w:tab w:val="left" w:pos="822"/>
        </w:tabs>
        <w:spacing w:before="38"/>
        <w:rPr>
          <w:color w:val="424242"/>
          <w:sz w:val="24"/>
        </w:rPr>
      </w:pPr>
      <w:r w:rsidRPr="00830612">
        <w:rPr>
          <w:color w:val="424242"/>
          <w:sz w:val="24"/>
        </w:rPr>
        <w:t xml:space="preserve">Initial Sign-In with Illustration Page </w:t>
      </w:r>
    </w:p>
    <w:p w14:paraId="344FDBE2" w14:textId="48F36618" w:rsidR="00FA1D87" w:rsidRPr="00830612" w:rsidRDefault="00FA1D87" w:rsidP="00830612">
      <w:pPr>
        <w:pStyle w:val="ListParagraph"/>
        <w:numPr>
          <w:ilvl w:val="1"/>
          <w:numId w:val="1"/>
        </w:numPr>
        <w:tabs>
          <w:tab w:val="left" w:pos="821"/>
          <w:tab w:val="left" w:pos="822"/>
        </w:tabs>
        <w:spacing w:before="38"/>
        <w:rPr>
          <w:color w:val="424242"/>
          <w:sz w:val="24"/>
        </w:rPr>
      </w:pPr>
      <w:r w:rsidRPr="00830612">
        <w:rPr>
          <w:color w:val="424242"/>
          <w:sz w:val="24"/>
        </w:rPr>
        <w:t>Initial Sign-In with Left-Cover Page</w:t>
      </w:r>
    </w:p>
    <w:p w14:paraId="76B32CB6" w14:textId="51279985" w:rsidR="00FA1D87" w:rsidRPr="00830612" w:rsidRDefault="00FA1D87" w:rsidP="00830612">
      <w:pPr>
        <w:pStyle w:val="ListParagraph"/>
        <w:numPr>
          <w:ilvl w:val="1"/>
          <w:numId w:val="1"/>
        </w:numPr>
        <w:tabs>
          <w:tab w:val="left" w:pos="821"/>
          <w:tab w:val="left" w:pos="822"/>
        </w:tabs>
        <w:spacing w:before="38"/>
        <w:rPr>
          <w:color w:val="424242"/>
          <w:sz w:val="24"/>
        </w:rPr>
      </w:pPr>
      <w:r w:rsidRPr="00830612">
        <w:rPr>
          <w:color w:val="424242"/>
          <w:sz w:val="24"/>
        </w:rPr>
        <w:t>Initial Sign-In with Right-Cover Page</w:t>
      </w:r>
    </w:p>
    <w:p w14:paraId="52C74A7C" w14:textId="326BF497" w:rsidR="00FA1D87" w:rsidRPr="00830612" w:rsidRDefault="00FA1D87" w:rsidP="00830612">
      <w:pPr>
        <w:pStyle w:val="ListParagraph"/>
        <w:numPr>
          <w:ilvl w:val="1"/>
          <w:numId w:val="1"/>
        </w:numPr>
        <w:tabs>
          <w:tab w:val="left" w:pos="821"/>
          <w:tab w:val="left" w:pos="822"/>
        </w:tabs>
        <w:spacing w:before="38"/>
        <w:rPr>
          <w:color w:val="424242"/>
          <w:sz w:val="24"/>
        </w:rPr>
      </w:pPr>
      <w:r w:rsidRPr="00830612">
        <w:rPr>
          <w:color w:val="424242"/>
          <w:sz w:val="24"/>
        </w:rPr>
        <w:t>Initial Sign-In Popup Page</w:t>
      </w:r>
    </w:p>
    <w:p w14:paraId="4281675D" w14:textId="29ABE10F" w:rsidR="00FA1D87" w:rsidRPr="00830612" w:rsidRDefault="00FA1D87" w:rsidP="00830612">
      <w:pPr>
        <w:pStyle w:val="ListParagraph"/>
        <w:numPr>
          <w:ilvl w:val="1"/>
          <w:numId w:val="1"/>
        </w:numPr>
        <w:tabs>
          <w:tab w:val="left" w:pos="821"/>
          <w:tab w:val="left" w:pos="822"/>
        </w:tabs>
        <w:spacing w:before="38"/>
        <w:rPr>
          <w:color w:val="424242"/>
          <w:sz w:val="24"/>
        </w:rPr>
      </w:pPr>
      <w:r w:rsidRPr="00830612">
        <w:rPr>
          <w:color w:val="424242"/>
          <w:sz w:val="24"/>
        </w:rPr>
        <w:t>Initial Sign-In Popup with Image Page</w:t>
      </w:r>
    </w:p>
    <w:p w14:paraId="79673F56" w14:textId="64B2CC18" w:rsidR="00FA1D87" w:rsidRPr="00830612" w:rsidRDefault="00FA1D87" w:rsidP="00830612">
      <w:pPr>
        <w:pStyle w:val="ListParagraph"/>
        <w:numPr>
          <w:ilvl w:val="1"/>
          <w:numId w:val="1"/>
        </w:numPr>
        <w:tabs>
          <w:tab w:val="left" w:pos="821"/>
          <w:tab w:val="left" w:pos="822"/>
        </w:tabs>
        <w:spacing w:before="38"/>
        <w:rPr>
          <w:color w:val="424242"/>
          <w:sz w:val="24"/>
        </w:rPr>
      </w:pPr>
      <w:r w:rsidRPr="00830612">
        <w:rPr>
          <w:color w:val="424242"/>
          <w:sz w:val="24"/>
        </w:rPr>
        <w:t>Initial Sign-Up Basic Page</w:t>
      </w:r>
    </w:p>
    <w:p w14:paraId="08F5BD4F" w14:textId="50319452" w:rsidR="00FA1D87" w:rsidRPr="00830612" w:rsidRDefault="00FA1D87" w:rsidP="00830612">
      <w:pPr>
        <w:pStyle w:val="ListParagraph"/>
        <w:numPr>
          <w:ilvl w:val="1"/>
          <w:numId w:val="1"/>
        </w:numPr>
        <w:tabs>
          <w:tab w:val="left" w:pos="821"/>
          <w:tab w:val="left" w:pos="822"/>
        </w:tabs>
        <w:spacing w:before="38"/>
        <w:rPr>
          <w:color w:val="424242"/>
          <w:sz w:val="24"/>
        </w:rPr>
      </w:pPr>
      <w:r w:rsidRPr="00830612">
        <w:rPr>
          <w:color w:val="424242"/>
          <w:sz w:val="24"/>
        </w:rPr>
        <w:t>Initial Sign-Up with Illustration Page</w:t>
      </w:r>
    </w:p>
    <w:p w14:paraId="566C24F0" w14:textId="5C2F3400" w:rsidR="00FA1D87" w:rsidRPr="00830612" w:rsidRDefault="00FA1D87" w:rsidP="00830612">
      <w:pPr>
        <w:pStyle w:val="ListParagraph"/>
        <w:numPr>
          <w:ilvl w:val="1"/>
          <w:numId w:val="1"/>
        </w:numPr>
        <w:tabs>
          <w:tab w:val="left" w:pos="821"/>
          <w:tab w:val="left" w:pos="822"/>
        </w:tabs>
        <w:spacing w:before="38"/>
        <w:rPr>
          <w:color w:val="424242"/>
          <w:sz w:val="24"/>
        </w:rPr>
      </w:pPr>
      <w:r w:rsidRPr="00830612">
        <w:rPr>
          <w:color w:val="424242"/>
          <w:sz w:val="24"/>
        </w:rPr>
        <w:t>Initial Sign-Up with Left-Cover Page</w:t>
      </w:r>
    </w:p>
    <w:p w14:paraId="0DD1EF98" w14:textId="498697BC" w:rsidR="00FA1D87" w:rsidRPr="00830612" w:rsidRDefault="00FA1D87" w:rsidP="00830612">
      <w:pPr>
        <w:pStyle w:val="ListParagraph"/>
        <w:numPr>
          <w:ilvl w:val="1"/>
          <w:numId w:val="1"/>
        </w:numPr>
        <w:tabs>
          <w:tab w:val="left" w:pos="821"/>
          <w:tab w:val="left" w:pos="822"/>
        </w:tabs>
        <w:spacing w:before="38"/>
        <w:rPr>
          <w:color w:val="424242"/>
          <w:sz w:val="24"/>
        </w:rPr>
      </w:pPr>
      <w:r w:rsidRPr="00830612">
        <w:rPr>
          <w:color w:val="424242"/>
          <w:sz w:val="24"/>
        </w:rPr>
        <w:t>Initial Sign-Up with Right-Cover Page</w:t>
      </w:r>
    </w:p>
    <w:p w14:paraId="49E15CFB" w14:textId="734CDDBE" w:rsidR="00FA1D87" w:rsidRPr="00830612" w:rsidRDefault="00FA1D87" w:rsidP="00830612">
      <w:pPr>
        <w:pStyle w:val="ListParagraph"/>
        <w:numPr>
          <w:ilvl w:val="1"/>
          <w:numId w:val="1"/>
        </w:numPr>
        <w:tabs>
          <w:tab w:val="left" w:pos="821"/>
          <w:tab w:val="left" w:pos="822"/>
        </w:tabs>
        <w:spacing w:before="38"/>
        <w:rPr>
          <w:color w:val="424242"/>
          <w:sz w:val="24"/>
        </w:rPr>
      </w:pPr>
      <w:r w:rsidRPr="00830612">
        <w:rPr>
          <w:color w:val="424242"/>
          <w:sz w:val="24"/>
        </w:rPr>
        <w:t>Initial Sign-Up Popup Page</w:t>
      </w:r>
    </w:p>
    <w:p w14:paraId="65B8DCF4" w14:textId="654AD1B1" w:rsidR="00FA1D87" w:rsidRPr="00830612" w:rsidRDefault="00FA1D87" w:rsidP="00830612">
      <w:pPr>
        <w:pStyle w:val="ListParagraph"/>
        <w:numPr>
          <w:ilvl w:val="1"/>
          <w:numId w:val="1"/>
        </w:numPr>
        <w:tabs>
          <w:tab w:val="left" w:pos="821"/>
          <w:tab w:val="left" w:pos="822"/>
        </w:tabs>
        <w:spacing w:before="38"/>
        <w:rPr>
          <w:color w:val="424242"/>
          <w:sz w:val="24"/>
        </w:rPr>
      </w:pPr>
      <w:r w:rsidRPr="00830612">
        <w:rPr>
          <w:color w:val="424242"/>
          <w:sz w:val="24"/>
        </w:rPr>
        <w:t>Initial Sign-Up Popup with Image Page</w:t>
      </w:r>
    </w:p>
    <w:p w14:paraId="00015955" w14:textId="7C4776F5" w:rsidR="00FA1D87" w:rsidRPr="00830612" w:rsidRDefault="00FA1D87" w:rsidP="00830612">
      <w:pPr>
        <w:pStyle w:val="ListParagraph"/>
        <w:numPr>
          <w:ilvl w:val="1"/>
          <w:numId w:val="1"/>
        </w:numPr>
        <w:tabs>
          <w:tab w:val="left" w:pos="821"/>
          <w:tab w:val="left" w:pos="822"/>
        </w:tabs>
        <w:spacing w:before="38"/>
        <w:rPr>
          <w:color w:val="424242"/>
          <w:sz w:val="24"/>
        </w:rPr>
      </w:pPr>
      <w:r w:rsidRPr="00830612">
        <w:rPr>
          <w:color w:val="424242"/>
          <w:sz w:val="24"/>
        </w:rPr>
        <w:t>Initial Error-404 Basic Page</w:t>
      </w:r>
    </w:p>
    <w:p w14:paraId="4ECCB971" w14:textId="4E5DAEFB" w:rsidR="00FA1D87" w:rsidRPr="00830612" w:rsidRDefault="00FA1D87" w:rsidP="00830612">
      <w:pPr>
        <w:pStyle w:val="ListParagraph"/>
        <w:numPr>
          <w:ilvl w:val="1"/>
          <w:numId w:val="1"/>
        </w:numPr>
        <w:tabs>
          <w:tab w:val="left" w:pos="821"/>
          <w:tab w:val="left" w:pos="822"/>
        </w:tabs>
        <w:spacing w:before="38"/>
        <w:rPr>
          <w:color w:val="424242"/>
          <w:sz w:val="24"/>
        </w:rPr>
      </w:pPr>
      <w:r w:rsidRPr="00830612">
        <w:rPr>
          <w:color w:val="424242"/>
          <w:sz w:val="24"/>
        </w:rPr>
        <w:t>Initial Error-404 with Illustration Page</w:t>
      </w:r>
    </w:p>
    <w:p w14:paraId="1EF2FA4C" w14:textId="7C8A1C8E" w:rsidR="00FA1D87" w:rsidRPr="00830612" w:rsidRDefault="00FA1D87" w:rsidP="00830612">
      <w:pPr>
        <w:pStyle w:val="ListParagraph"/>
        <w:numPr>
          <w:ilvl w:val="1"/>
          <w:numId w:val="1"/>
        </w:numPr>
        <w:tabs>
          <w:tab w:val="left" w:pos="821"/>
          <w:tab w:val="left" w:pos="822"/>
        </w:tabs>
        <w:spacing w:before="38"/>
        <w:rPr>
          <w:color w:val="424242"/>
          <w:sz w:val="24"/>
        </w:rPr>
      </w:pPr>
      <w:r w:rsidRPr="00830612">
        <w:rPr>
          <w:color w:val="424242"/>
          <w:sz w:val="24"/>
        </w:rPr>
        <w:t>Initial Reset Password Page</w:t>
      </w:r>
    </w:p>
    <w:p w14:paraId="6A78F991" w14:textId="3772E2DF" w:rsidR="00FA1D87" w:rsidRPr="00830612" w:rsidRDefault="00FA1D87" w:rsidP="00830612">
      <w:pPr>
        <w:pStyle w:val="ListParagraph"/>
        <w:numPr>
          <w:ilvl w:val="1"/>
          <w:numId w:val="1"/>
        </w:numPr>
        <w:tabs>
          <w:tab w:val="left" w:pos="821"/>
          <w:tab w:val="left" w:pos="822"/>
        </w:tabs>
        <w:spacing w:before="38"/>
        <w:rPr>
          <w:color w:val="424242"/>
          <w:sz w:val="24"/>
        </w:rPr>
      </w:pPr>
      <w:r w:rsidRPr="00830612">
        <w:rPr>
          <w:color w:val="424242"/>
          <w:sz w:val="24"/>
        </w:rPr>
        <w:t>Initial Reset Password with Illustration Page</w:t>
      </w:r>
    </w:p>
    <w:p w14:paraId="3E0B2636" w14:textId="5DD45FFA" w:rsidR="00FA1D87" w:rsidRPr="00830612" w:rsidRDefault="00FA1D87" w:rsidP="00830612">
      <w:pPr>
        <w:pStyle w:val="ListParagraph"/>
        <w:numPr>
          <w:ilvl w:val="1"/>
          <w:numId w:val="1"/>
        </w:numPr>
        <w:tabs>
          <w:tab w:val="left" w:pos="821"/>
          <w:tab w:val="left" w:pos="822"/>
        </w:tabs>
        <w:spacing w:before="38"/>
        <w:rPr>
          <w:color w:val="424242"/>
          <w:sz w:val="24"/>
        </w:rPr>
      </w:pPr>
      <w:r w:rsidRPr="00830612">
        <w:rPr>
          <w:color w:val="424242"/>
          <w:sz w:val="24"/>
        </w:rPr>
        <w:t>Initial Conference Landing Page</w:t>
      </w:r>
    </w:p>
    <w:p w14:paraId="7BCD7362" w14:textId="6A20AB89" w:rsidR="00FA1D87" w:rsidRPr="00830612" w:rsidRDefault="00FA1D87" w:rsidP="00830612">
      <w:pPr>
        <w:pStyle w:val="ListParagraph"/>
        <w:numPr>
          <w:ilvl w:val="1"/>
          <w:numId w:val="1"/>
        </w:numPr>
        <w:tabs>
          <w:tab w:val="left" w:pos="821"/>
          <w:tab w:val="left" w:pos="822"/>
        </w:tabs>
        <w:spacing w:before="38"/>
        <w:rPr>
          <w:color w:val="424242"/>
          <w:sz w:val="24"/>
        </w:rPr>
      </w:pPr>
      <w:r w:rsidRPr="00830612">
        <w:rPr>
          <w:color w:val="424242"/>
          <w:sz w:val="24"/>
        </w:rPr>
        <w:t>Initial Software-Library Landing Page</w:t>
      </w:r>
    </w:p>
    <w:p w14:paraId="329EAB51" w14:textId="77777777" w:rsidR="00861EBC" w:rsidRDefault="00861EBC" w:rsidP="00861EBC">
      <w:pPr>
        <w:pStyle w:val="BodyText"/>
        <w:spacing w:before="9"/>
        <w:rPr>
          <w:sz w:val="28"/>
        </w:rPr>
      </w:pPr>
    </w:p>
    <w:p w14:paraId="0C1F02F1" w14:textId="3B94AEA9" w:rsidR="00861EBC" w:rsidRDefault="00861EBC" w:rsidP="00861EBC">
      <w:pPr>
        <w:ind w:left="101"/>
        <w:rPr>
          <w:sz w:val="28"/>
        </w:rPr>
      </w:pPr>
      <w:proofErr w:type="spellStart"/>
      <w:r>
        <w:rPr>
          <w:b/>
          <w:color w:val="545454"/>
          <w:sz w:val="28"/>
        </w:rPr>
        <w:t>Ehya</w:t>
      </w:r>
      <w:proofErr w:type="spellEnd"/>
      <w:r>
        <w:rPr>
          <w:b/>
          <w:color w:val="545454"/>
          <w:sz w:val="28"/>
        </w:rPr>
        <w:t xml:space="preserve"> v1.</w:t>
      </w:r>
      <w:r>
        <w:rPr>
          <w:b/>
          <w:color w:val="545454"/>
          <w:sz w:val="28"/>
        </w:rPr>
        <w:t>2</w:t>
      </w:r>
      <w:r>
        <w:rPr>
          <w:color w:val="545454"/>
          <w:sz w:val="28"/>
        </w:rPr>
        <w:t xml:space="preserve"> </w:t>
      </w:r>
      <w:r>
        <w:rPr>
          <w:color w:val="545454"/>
          <w:sz w:val="28"/>
        </w:rPr>
        <w:t>June</w:t>
      </w:r>
      <w:r>
        <w:rPr>
          <w:color w:val="545454"/>
          <w:sz w:val="28"/>
        </w:rPr>
        <w:t xml:space="preserve"> </w:t>
      </w:r>
      <w:r>
        <w:rPr>
          <w:color w:val="545454"/>
          <w:sz w:val="28"/>
        </w:rPr>
        <w:t>29</w:t>
      </w:r>
      <w:r>
        <w:rPr>
          <w:color w:val="545454"/>
          <w:sz w:val="28"/>
        </w:rPr>
        <w:t>, 2020</w:t>
      </w:r>
    </w:p>
    <w:p w14:paraId="1CC09A17" w14:textId="6A77235B" w:rsidR="00861EBC" w:rsidRDefault="00861EBC" w:rsidP="00861EBC">
      <w:pPr>
        <w:pStyle w:val="BodyText"/>
        <w:spacing w:before="207"/>
        <w:ind w:left="101"/>
      </w:pPr>
      <w:proofErr w:type="spellStart"/>
      <w:r>
        <w:rPr>
          <w:color w:val="545454"/>
        </w:rPr>
        <w:t>Ehya</w:t>
      </w:r>
      <w:proofErr w:type="spellEnd"/>
      <w:r>
        <w:rPr>
          <w:color w:val="545454"/>
        </w:rPr>
        <w:t xml:space="preserve"> </w:t>
      </w:r>
      <w:r>
        <w:rPr>
          <w:color w:val="E73D8B"/>
        </w:rPr>
        <w:t>v1.</w:t>
      </w:r>
      <w:r>
        <w:rPr>
          <w:color w:val="E73D8B"/>
        </w:rPr>
        <w:t>2</w:t>
      </w:r>
      <w:r>
        <w:rPr>
          <w:color w:val="E73D8B"/>
        </w:rPr>
        <w:t xml:space="preserve"> </w:t>
      </w:r>
      <w:r>
        <w:rPr>
          <w:color w:val="545454"/>
        </w:rPr>
        <w:t xml:space="preserve">update add </w:t>
      </w:r>
      <w:r>
        <w:rPr>
          <w:color w:val="545454"/>
        </w:rPr>
        <w:t>11</w:t>
      </w:r>
      <w:r>
        <w:rPr>
          <w:color w:val="545454"/>
        </w:rPr>
        <w:t xml:space="preserve"> pages.</w:t>
      </w:r>
    </w:p>
    <w:p w14:paraId="23E42339" w14:textId="77777777" w:rsidR="00861EBC" w:rsidRDefault="00861EBC" w:rsidP="00861EBC">
      <w:pPr>
        <w:pStyle w:val="BodyText"/>
        <w:spacing w:before="1"/>
        <w:rPr>
          <w:sz w:val="22"/>
        </w:rPr>
      </w:pPr>
    </w:p>
    <w:p w14:paraId="39E51C49" w14:textId="77777777" w:rsidR="00861EBC" w:rsidRPr="00861EBC" w:rsidRDefault="00861EBC" w:rsidP="00861EBC">
      <w:pPr>
        <w:pStyle w:val="ListParagraph"/>
        <w:numPr>
          <w:ilvl w:val="1"/>
          <w:numId w:val="1"/>
        </w:numPr>
        <w:tabs>
          <w:tab w:val="left" w:pos="821"/>
          <w:tab w:val="left" w:pos="822"/>
        </w:tabs>
        <w:spacing w:before="38"/>
        <w:rPr>
          <w:color w:val="424242"/>
          <w:sz w:val="24"/>
        </w:rPr>
      </w:pPr>
      <w:r w:rsidRPr="00861EBC">
        <w:rPr>
          <w:color w:val="424242"/>
          <w:sz w:val="24"/>
        </w:rPr>
        <w:t xml:space="preserve">Initial Blog Page Alt-1 </w:t>
      </w:r>
    </w:p>
    <w:p w14:paraId="257AF037" w14:textId="77777777" w:rsidR="00861EBC" w:rsidRPr="00861EBC" w:rsidRDefault="00861EBC" w:rsidP="00861EBC">
      <w:pPr>
        <w:pStyle w:val="ListParagraph"/>
        <w:numPr>
          <w:ilvl w:val="1"/>
          <w:numId w:val="1"/>
        </w:numPr>
        <w:tabs>
          <w:tab w:val="left" w:pos="821"/>
          <w:tab w:val="left" w:pos="822"/>
        </w:tabs>
        <w:spacing w:before="38"/>
        <w:rPr>
          <w:color w:val="424242"/>
          <w:sz w:val="24"/>
        </w:rPr>
      </w:pPr>
      <w:r w:rsidRPr="00861EBC">
        <w:rPr>
          <w:color w:val="424242"/>
          <w:sz w:val="24"/>
        </w:rPr>
        <w:t xml:space="preserve">Initial Blog Page Alt-2 </w:t>
      </w:r>
    </w:p>
    <w:p w14:paraId="785E43B2" w14:textId="4F6354B4" w:rsidR="00861EBC" w:rsidRPr="00861EBC" w:rsidRDefault="00861EBC" w:rsidP="00861EBC">
      <w:pPr>
        <w:pStyle w:val="ListParagraph"/>
        <w:numPr>
          <w:ilvl w:val="1"/>
          <w:numId w:val="1"/>
        </w:numPr>
        <w:tabs>
          <w:tab w:val="left" w:pos="821"/>
          <w:tab w:val="left" w:pos="822"/>
        </w:tabs>
        <w:spacing w:before="38"/>
        <w:rPr>
          <w:color w:val="424242"/>
          <w:sz w:val="24"/>
        </w:rPr>
      </w:pPr>
      <w:r w:rsidRPr="00861EBC">
        <w:rPr>
          <w:color w:val="424242"/>
          <w:sz w:val="24"/>
        </w:rPr>
        <w:t xml:space="preserve">Initial </w:t>
      </w:r>
      <w:r w:rsidR="003D09C1">
        <w:rPr>
          <w:color w:val="424242"/>
          <w:sz w:val="24"/>
        </w:rPr>
        <w:t>Article</w:t>
      </w:r>
      <w:r w:rsidRPr="00861EBC">
        <w:rPr>
          <w:color w:val="424242"/>
          <w:sz w:val="24"/>
        </w:rPr>
        <w:t xml:space="preserve"> Page </w:t>
      </w:r>
    </w:p>
    <w:p w14:paraId="5357FC13" w14:textId="77777777" w:rsidR="00861EBC" w:rsidRPr="00861EBC" w:rsidRDefault="00861EBC" w:rsidP="00861EBC">
      <w:pPr>
        <w:pStyle w:val="ListParagraph"/>
        <w:numPr>
          <w:ilvl w:val="1"/>
          <w:numId w:val="1"/>
        </w:numPr>
        <w:tabs>
          <w:tab w:val="left" w:pos="821"/>
          <w:tab w:val="left" w:pos="822"/>
        </w:tabs>
        <w:spacing w:before="38"/>
        <w:rPr>
          <w:color w:val="424242"/>
          <w:sz w:val="24"/>
        </w:rPr>
      </w:pPr>
      <w:r w:rsidRPr="00861EBC">
        <w:rPr>
          <w:color w:val="424242"/>
          <w:sz w:val="24"/>
        </w:rPr>
        <w:t xml:space="preserve">Initial About Us Page Alt-2 </w:t>
      </w:r>
    </w:p>
    <w:p w14:paraId="716E3AD8" w14:textId="77777777" w:rsidR="00861EBC" w:rsidRPr="00861EBC" w:rsidRDefault="00861EBC" w:rsidP="00861EBC">
      <w:pPr>
        <w:pStyle w:val="ListParagraph"/>
        <w:numPr>
          <w:ilvl w:val="1"/>
          <w:numId w:val="1"/>
        </w:numPr>
        <w:tabs>
          <w:tab w:val="left" w:pos="821"/>
          <w:tab w:val="left" w:pos="822"/>
        </w:tabs>
        <w:spacing w:before="38"/>
        <w:rPr>
          <w:color w:val="424242"/>
          <w:sz w:val="24"/>
        </w:rPr>
      </w:pPr>
      <w:r w:rsidRPr="00861EBC">
        <w:rPr>
          <w:color w:val="424242"/>
          <w:sz w:val="24"/>
        </w:rPr>
        <w:t>Initial Pricing Page Alt-2</w:t>
      </w:r>
    </w:p>
    <w:p w14:paraId="2CD4576C" w14:textId="77777777" w:rsidR="00861EBC" w:rsidRPr="00861EBC" w:rsidRDefault="00861EBC" w:rsidP="00861EBC">
      <w:pPr>
        <w:pStyle w:val="ListParagraph"/>
        <w:numPr>
          <w:ilvl w:val="1"/>
          <w:numId w:val="1"/>
        </w:numPr>
        <w:tabs>
          <w:tab w:val="left" w:pos="821"/>
          <w:tab w:val="left" w:pos="822"/>
        </w:tabs>
        <w:spacing w:before="38"/>
        <w:rPr>
          <w:color w:val="424242"/>
          <w:sz w:val="24"/>
        </w:rPr>
      </w:pPr>
      <w:r w:rsidRPr="00861EBC">
        <w:rPr>
          <w:color w:val="424242"/>
          <w:sz w:val="24"/>
        </w:rPr>
        <w:t>Initial Agency Landing Page</w:t>
      </w:r>
    </w:p>
    <w:p w14:paraId="692A93E3" w14:textId="77777777" w:rsidR="00861EBC" w:rsidRPr="00861EBC" w:rsidRDefault="00861EBC" w:rsidP="00861EBC">
      <w:pPr>
        <w:pStyle w:val="ListParagraph"/>
        <w:numPr>
          <w:ilvl w:val="1"/>
          <w:numId w:val="1"/>
        </w:numPr>
        <w:tabs>
          <w:tab w:val="left" w:pos="821"/>
          <w:tab w:val="left" w:pos="822"/>
        </w:tabs>
        <w:spacing w:before="38"/>
        <w:rPr>
          <w:color w:val="424242"/>
          <w:sz w:val="24"/>
        </w:rPr>
      </w:pPr>
      <w:r w:rsidRPr="00861EBC">
        <w:rPr>
          <w:color w:val="424242"/>
          <w:sz w:val="24"/>
        </w:rPr>
        <w:t>Initial Architecture Landing Page</w:t>
      </w:r>
    </w:p>
    <w:p w14:paraId="21785A83" w14:textId="77777777" w:rsidR="00861EBC" w:rsidRPr="00861EBC" w:rsidRDefault="00861EBC" w:rsidP="00861EBC">
      <w:pPr>
        <w:pStyle w:val="ListParagraph"/>
        <w:numPr>
          <w:ilvl w:val="1"/>
          <w:numId w:val="1"/>
        </w:numPr>
        <w:tabs>
          <w:tab w:val="left" w:pos="821"/>
          <w:tab w:val="left" w:pos="822"/>
        </w:tabs>
        <w:spacing w:before="38"/>
        <w:rPr>
          <w:color w:val="424242"/>
          <w:sz w:val="24"/>
        </w:rPr>
      </w:pPr>
      <w:r w:rsidRPr="00861EBC">
        <w:rPr>
          <w:color w:val="424242"/>
          <w:sz w:val="24"/>
        </w:rPr>
        <w:t>Initial Cosmetics Landing Page</w:t>
      </w:r>
    </w:p>
    <w:p w14:paraId="21350E69" w14:textId="77777777" w:rsidR="00861EBC" w:rsidRPr="00861EBC" w:rsidRDefault="00861EBC" w:rsidP="00861EBC">
      <w:pPr>
        <w:pStyle w:val="ListParagraph"/>
        <w:numPr>
          <w:ilvl w:val="1"/>
          <w:numId w:val="1"/>
        </w:numPr>
        <w:tabs>
          <w:tab w:val="left" w:pos="821"/>
          <w:tab w:val="left" w:pos="822"/>
        </w:tabs>
        <w:spacing w:before="38"/>
        <w:rPr>
          <w:color w:val="424242"/>
          <w:sz w:val="24"/>
        </w:rPr>
      </w:pPr>
      <w:r w:rsidRPr="00861EBC">
        <w:rPr>
          <w:color w:val="424242"/>
          <w:sz w:val="24"/>
        </w:rPr>
        <w:t xml:space="preserve">Initial Personal-site Landing Page </w:t>
      </w:r>
    </w:p>
    <w:p w14:paraId="0B769C2D" w14:textId="77777777" w:rsidR="00861EBC" w:rsidRPr="00861EBC" w:rsidRDefault="00861EBC" w:rsidP="00861EBC">
      <w:pPr>
        <w:pStyle w:val="ListParagraph"/>
        <w:numPr>
          <w:ilvl w:val="1"/>
          <w:numId w:val="1"/>
        </w:numPr>
        <w:tabs>
          <w:tab w:val="left" w:pos="821"/>
          <w:tab w:val="left" w:pos="822"/>
        </w:tabs>
        <w:spacing w:before="38"/>
        <w:rPr>
          <w:color w:val="424242"/>
          <w:sz w:val="24"/>
        </w:rPr>
      </w:pPr>
      <w:r w:rsidRPr="00861EBC">
        <w:rPr>
          <w:color w:val="424242"/>
          <w:sz w:val="24"/>
        </w:rPr>
        <w:t xml:space="preserve">Initial Real Estate Landing Page </w:t>
      </w:r>
    </w:p>
    <w:p w14:paraId="4116A710" w14:textId="60522F81" w:rsidR="00861EBC" w:rsidRPr="00830612" w:rsidRDefault="00861EBC" w:rsidP="00861EBC">
      <w:pPr>
        <w:pStyle w:val="ListParagraph"/>
        <w:numPr>
          <w:ilvl w:val="1"/>
          <w:numId w:val="1"/>
        </w:numPr>
        <w:tabs>
          <w:tab w:val="left" w:pos="821"/>
          <w:tab w:val="left" w:pos="822"/>
        </w:tabs>
        <w:spacing w:before="38"/>
        <w:rPr>
          <w:color w:val="424242"/>
          <w:sz w:val="24"/>
        </w:rPr>
      </w:pPr>
      <w:r w:rsidRPr="00861EBC">
        <w:rPr>
          <w:color w:val="424242"/>
          <w:sz w:val="24"/>
        </w:rPr>
        <w:t>Initial Travel Landing Page</w:t>
      </w:r>
    </w:p>
    <w:p w14:paraId="01B084CF" w14:textId="77777777" w:rsidR="00BE2BE0" w:rsidRDefault="00BE2BE0">
      <w:pPr>
        <w:pStyle w:val="BodyText"/>
        <w:spacing w:before="9"/>
        <w:rPr>
          <w:sz w:val="28"/>
        </w:rPr>
      </w:pPr>
    </w:p>
    <w:p w14:paraId="7ADD0DD2" w14:textId="3DFD0BB8" w:rsidR="009F5B02" w:rsidRDefault="009F5B02">
      <w:pPr>
        <w:pStyle w:val="BodyText"/>
        <w:spacing w:before="9"/>
        <w:rPr>
          <w:sz w:val="32"/>
        </w:rPr>
      </w:pPr>
    </w:p>
    <w:p w14:paraId="2FB76876" w14:textId="77777777" w:rsidR="00C81B1C" w:rsidRDefault="00C81B1C">
      <w:pPr>
        <w:pStyle w:val="BodyText"/>
        <w:spacing w:before="9"/>
        <w:rPr>
          <w:sz w:val="32"/>
        </w:rPr>
      </w:pPr>
      <w:bookmarkStart w:id="0" w:name="_GoBack"/>
      <w:bookmarkEnd w:id="0"/>
    </w:p>
    <w:p w14:paraId="656C487C" w14:textId="77777777" w:rsidR="001F5891" w:rsidRDefault="007D19D2">
      <w:pPr>
        <w:pStyle w:val="Heading1"/>
        <w:spacing w:before="1"/>
        <w:rPr>
          <w:rFonts w:ascii="Arial"/>
        </w:rPr>
      </w:pPr>
      <w:r>
        <w:rPr>
          <w:rFonts w:ascii="Arial"/>
          <w:color w:val="424242"/>
        </w:rPr>
        <w:lastRenderedPageBreak/>
        <w:t>End of Documentation</w:t>
      </w:r>
    </w:p>
    <w:p w14:paraId="0625BA8E" w14:textId="77777777" w:rsidR="001F5891" w:rsidRDefault="007D19D2">
      <w:pPr>
        <w:pStyle w:val="BodyText"/>
        <w:spacing w:before="368"/>
        <w:ind w:left="101"/>
        <w:rPr>
          <w:rFonts w:ascii="Arial"/>
        </w:rPr>
      </w:pPr>
      <w:r>
        <w:rPr>
          <w:rFonts w:ascii="Arial"/>
          <w:color w:val="424242"/>
        </w:rPr>
        <w:t xml:space="preserve">Once again, thank you for purchasing </w:t>
      </w:r>
      <w:proofErr w:type="spellStart"/>
      <w:r>
        <w:rPr>
          <w:rFonts w:ascii="Arial"/>
          <w:color w:val="424242"/>
        </w:rPr>
        <w:t>Ehya</w:t>
      </w:r>
      <w:proofErr w:type="spellEnd"/>
      <w:r>
        <w:rPr>
          <w:rFonts w:ascii="Arial"/>
          <w:color w:val="424242"/>
        </w:rPr>
        <w:t xml:space="preserve"> Website Template!</w:t>
      </w:r>
    </w:p>
    <w:p w14:paraId="7707800F" w14:textId="6D99ED40" w:rsidR="001F5891" w:rsidRDefault="007D19D2">
      <w:pPr>
        <w:pStyle w:val="BodyText"/>
        <w:spacing w:before="79" w:line="271" w:lineRule="auto"/>
        <w:ind w:left="101" w:right="167"/>
      </w:pPr>
      <w:r>
        <w:rPr>
          <w:color w:val="545454"/>
        </w:rPr>
        <w:t xml:space="preserve">If you have any questions, please feel free to contact us </w:t>
      </w:r>
      <w:r w:rsidR="00D452FA">
        <w:rPr>
          <w:color w:val="545454"/>
        </w:rPr>
        <w:t xml:space="preserve">from </w:t>
      </w:r>
      <w:hyperlink r:id="rId10" w:history="1">
        <w:proofErr w:type="spellStart"/>
        <w:r w:rsidR="00D452FA" w:rsidRPr="00170E41">
          <w:rPr>
            <w:rStyle w:val="Hyperlink"/>
            <w:b/>
            <w:color w:val="000000" w:themeColor="text1"/>
          </w:rPr>
          <w:t>Designspace</w:t>
        </w:r>
        <w:proofErr w:type="spellEnd"/>
      </w:hyperlink>
      <w:r w:rsidR="00D452FA">
        <w:t xml:space="preserve"> </w:t>
      </w:r>
      <w:r>
        <w:rPr>
          <w:color w:val="545454"/>
        </w:rPr>
        <w:t>and we will do our best to get back to you within 24 hours. Sometimes it might take a bit longer, but we will do our best not to keep you waiting longer than 48 hours.</w:t>
      </w:r>
    </w:p>
    <w:sectPr w:rsidR="001F5891" w:rsidSect="006746ED">
      <w:pgSz w:w="11920" w:h="16860"/>
      <w:pgMar w:top="1338" w:right="1338" w:bottom="1338" w:left="1338" w:header="73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F57C2B" w14:textId="77777777" w:rsidR="009768B4" w:rsidRDefault="009768B4">
      <w:r>
        <w:separator/>
      </w:r>
    </w:p>
  </w:endnote>
  <w:endnote w:type="continuationSeparator" w:id="0">
    <w:p w14:paraId="57153A85" w14:textId="77777777" w:rsidR="009768B4" w:rsidRDefault="00976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0BB715" w14:textId="77777777" w:rsidR="009768B4" w:rsidRDefault="009768B4">
      <w:r>
        <w:separator/>
      </w:r>
    </w:p>
  </w:footnote>
  <w:footnote w:type="continuationSeparator" w:id="0">
    <w:p w14:paraId="35ACC91D" w14:textId="77777777" w:rsidR="009768B4" w:rsidRDefault="009768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FFD10E" w14:textId="77777777" w:rsidR="001F5891" w:rsidRDefault="00170E41">
    <w:pPr>
      <w:pStyle w:val="BodyText"/>
      <w:spacing w:before="0" w:line="14" w:lineRule="auto"/>
      <w:rPr>
        <w:sz w:val="20"/>
      </w:rPr>
    </w:pPr>
    <w:r>
      <w:rPr>
        <w:noProof/>
      </w:rPr>
      <mc:AlternateContent>
        <mc:Choice Requires="wps">
          <w:drawing>
            <wp:anchor distT="0" distB="0" distL="114300" distR="114300" simplePos="0" relativeHeight="251657728" behindDoc="1" locked="0" layoutInCell="1" allowOverlap="1" wp14:anchorId="4DD70900" wp14:editId="4D812BBA">
              <wp:simplePos x="0" y="0"/>
              <wp:positionH relativeFrom="page">
                <wp:posOffset>902335</wp:posOffset>
              </wp:positionH>
              <wp:positionV relativeFrom="page">
                <wp:posOffset>452120</wp:posOffset>
              </wp:positionV>
              <wp:extent cx="2992120" cy="1816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9212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775988" w14:textId="0B3F1106" w:rsidR="001F5891" w:rsidRDefault="007D19D2">
                          <w:pPr>
                            <w:spacing w:before="13"/>
                            <w:ind w:left="20"/>
                            <w:rPr>
                              <w:rFonts w:ascii="Arial"/>
                            </w:rPr>
                          </w:pPr>
                          <w:proofErr w:type="spellStart"/>
                          <w:r>
                            <w:rPr>
                              <w:rFonts w:ascii="Arial"/>
                              <w:color w:val="B6B6B6"/>
                            </w:rPr>
                            <w:t>Ehya</w:t>
                          </w:r>
                          <w:proofErr w:type="spellEnd"/>
                          <w:r>
                            <w:rPr>
                              <w:rFonts w:ascii="Arial"/>
                              <w:color w:val="B6B6B6"/>
                            </w:rPr>
                            <w:t xml:space="preserve"> Website Template - Documentation v1.</w:t>
                          </w:r>
                          <w:r w:rsidR="00002C60">
                            <w:rPr>
                              <w:rFonts w:ascii="Arial"/>
                              <w:color w:val="B6B6B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70900" id="_x0000_t202" coordsize="21600,21600" o:spt="202" path="m,l,21600r21600,l21600,xe">
              <v:stroke joinstyle="miter"/>
              <v:path gradientshapeok="t" o:connecttype="rect"/>
            </v:shapetype>
            <v:shape id="Text Box 1" o:spid="_x0000_s1026" type="#_x0000_t202" style="position:absolute;margin-left:71.05pt;margin-top:35.6pt;width:235.6pt;height:14.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" filled="f" stroked="f">
              <v:path arrowok="t"/>
              <v:textbox inset="0,0,0,0">
                <w:txbxContent>
                  <w:p w14:paraId="6F775988" w14:textId="0B3F1106" w:rsidR="001F5891" w:rsidRDefault="007D19D2">
                    <w:pPr>
                      <w:spacing w:before="13"/>
                      <w:ind w:left="20"/>
                      <w:rPr>
                        <w:rFonts w:ascii="Arial"/>
                      </w:rPr>
                    </w:pPr>
                    <w:proofErr w:type="spellStart"/>
                    <w:r>
                      <w:rPr>
                        <w:rFonts w:ascii="Arial"/>
                        <w:color w:val="B6B6B6"/>
                      </w:rPr>
                      <w:t>Ehya</w:t>
                    </w:r>
                    <w:proofErr w:type="spellEnd"/>
                    <w:r>
                      <w:rPr>
                        <w:rFonts w:ascii="Arial"/>
                        <w:color w:val="B6B6B6"/>
                      </w:rPr>
                      <w:t xml:space="preserve"> Website Template - Documentation v1.</w:t>
                    </w:r>
                    <w:r w:rsidR="00002C60">
                      <w:rPr>
                        <w:rFonts w:ascii="Arial"/>
                        <w:color w:val="B6B6B6"/>
                      </w:rPr>
                      <w:t>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A714A72"/>
    <w:multiLevelType w:val="hybridMultilevel"/>
    <w:tmpl w:val="88AEFB20"/>
    <w:lvl w:ilvl="0" w:tplc="B2B0A868">
      <w:numFmt w:val="bullet"/>
      <w:lvlText w:val="-"/>
      <w:lvlJc w:val="left"/>
      <w:pPr>
        <w:ind w:left="101" w:hanging="128"/>
      </w:pPr>
      <w:rPr>
        <w:rFonts w:ascii="Calibri" w:eastAsia="Calibri" w:hAnsi="Calibri" w:cs="Calibri" w:hint="default"/>
        <w:color w:val="545454"/>
        <w:w w:val="100"/>
        <w:sz w:val="24"/>
        <w:szCs w:val="24"/>
        <w:lang w:val="en-US" w:eastAsia="en-US" w:bidi="en-US"/>
      </w:rPr>
    </w:lvl>
    <w:lvl w:ilvl="1" w:tplc="3A2AA5CE">
      <w:numFmt w:val="bullet"/>
      <w:lvlText w:val="●"/>
      <w:lvlJc w:val="left"/>
      <w:pPr>
        <w:ind w:left="821" w:hanging="361"/>
      </w:pPr>
      <w:rPr>
        <w:rFonts w:hint="default"/>
        <w:w w:val="100"/>
        <w:lang w:val="en-US" w:eastAsia="en-US" w:bidi="en-US"/>
      </w:rPr>
    </w:lvl>
    <w:lvl w:ilvl="2" w:tplc="8014052C">
      <w:numFmt w:val="bullet"/>
      <w:lvlText w:val="○"/>
      <w:lvlJc w:val="left"/>
      <w:pPr>
        <w:ind w:left="1212" w:hanging="361"/>
      </w:pPr>
      <w:rPr>
        <w:rFonts w:ascii="Arial" w:eastAsia="Arial" w:hAnsi="Arial" w:cs="Arial" w:hint="default"/>
        <w:color w:val="545454"/>
        <w:w w:val="100"/>
        <w:sz w:val="24"/>
        <w:szCs w:val="24"/>
        <w:lang w:val="en-US" w:eastAsia="en-US" w:bidi="en-US"/>
      </w:rPr>
    </w:lvl>
    <w:lvl w:ilvl="3" w:tplc="C40A6F2A">
      <w:numFmt w:val="bullet"/>
      <w:lvlText w:val="■"/>
      <w:lvlJc w:val="left"/>
      <w:pPr>
        <w:ind w:left="1638" w:hanging="361"/>
      </w:pPr>
      <w:rPr>
        <w:rFonts w:ascii="Arial" w:eastAsia="Arial" w:hAnsi="Arial" w:cs="Arial" w:hint="default"/>
        <w:color w:val="545454"/>
        <w:w w:val="100"/>
        <w:sz w:val="24"/>
        <w:szCs w:val="24"/>
        <w:lang w:val="en-US" w:eastAsia="en-US" w:bidi="en-US"/>
      </w:rPr>
    </w:lvl>
    <w:lvl w:ilvl="4" w:tplc="366E9AAA">
      <w:numFmt w:val="bullet"/>
      <w:lvlText w:val="•"/>
      <w:lvlJc w:val="left"/>
      <w:pPr>
        <w:ind w:left="3257" w:hanging="361"/>
      </w:pPr>
      <w:rPr>
        <w:rFonts w:hint="default"/>
        <w:lang w:val="en-US" w:eastAsia="en-US" w:bidi="en-US"/>
      </w:rPr>
    </w:lvl>
    <w:lvl w:ilvl="5" w:tplc="161EBA26">
      <w:numFmt w:val="bullet"/>
      <w:lvlText w:val="•"/>
      <w:lvlJc w:val="left"/>
      <w:pPr>
        <w:ind w:left="4254" w:hanging="361"/>
      </w:pPr>
      <w:rPr>
        <w:rFonts w:hint="default"/>
        <w:lang w:val="en-US" w:eastAsia="en-US" w:bidi="en-US"/>
      </w:rPr>
    </w:lvl>
    <w:lvl w:ilvl="6" w:tplc="F9AE4A88">
      <w:numFmt w:val="bullet"/>
      <w:lvlText w:val="•"/>
      <w:lvlJc w:val="left"/>
      <w:pPr>
        <w:ind w:left="5251" w:hanging="361"/>
      </w:pPr>
      <w:rPr>
        <w:rFonts w:hint="default"/>
        <w:lang w:val="en-US" w:eastAsia="en-US" w:bidi="en-US"/>
      </w:rPr>
    </w:lvl>
    <w:lvl w:ilvl="7" w:tplc="90EAE77E">
      <w:numFmt w:val="bullet"/>
      <w:lvlText w:val="•"/>
      <w:lvlJc w:val="left"/>
      <w:pPr>
        <w:ind w:left="6248" w:hanging="361"/>
      </w:pPr>
      <w:rPr>
        <w:rFonts w:hint="default"/>
        <w:lang w:val="en-US" w:eastAsia="en-US" w:bidi="en-US"/>
      </w:rPr>
    </w:lvl>
    <w:lvl w:ilvl="8" w:tplc="87044D94">
      <w:numFmt w:val="bullet"/>
      <w:lvlText w:val="•"/>
      <w:lvlJc w:val="left"/>
      <w:pPr>
        <w:ind w:left="7245" w:hanging="361"/>
      </w:pPr>
      <w:rPr>
        <w:rFonts w:hint="default"/>
        <w:lang w:val="en-US" w:eastAsia="en-US" w:bidi="en-US"/>
      </w:rPr>
    </w:lvl>
  </w:abstractNum>
  <w:abstractNum w:abstractNumId="5" w15:restartNumberingAfterBreak="0">
    <w:nsid w:val="5FF200E4"/>
    <w:multiLevelType w:val="hybridMultilevel"/>
    <w:tmpl w:val="93E0661E"/>
    <w:lvl w:ilvl="0" w:tplc="F6EEC108">
      <w:numFmt w:val="bullet"/>
      <w:lvlText w:val="●"/>
      <w:lvlJc w:val="left"/>
      <w:pPr>
        <w:ind w:left="821" w:hanging="361"/>
      </w:pPr>
      <w:rPr>
        <w:rFonts w:ascii="Arial" w:eastAsia="Arial" w:hAnsi="Arial" w:cs="Arial" w:hint="default"/>
        <w:color w:val="545454"/>
        <w:w w:val="100"/>
        <w:sz w:val="24"/>
        <w:szCs w:val="24"/>
        <w:lang w:val="en-US" w:eastAsia="en-US" w:bidi="en-US"/>
      </w:rPr>
    </w:lvl>
    <w:lvl w:ilvl="1" w:tplc="E4E6E01E">
      <w:numFmt w:val="bullet"/>
      <w:lvlText w:val="•"/>
      <w:lvlJc w:val="left"/>
      <w:pPr>
        <w:ind w:left="1662" w:hanging="361"/>
      </w:pPr>
      <w:rPr>
        <w:rFonts w:hint="default"/>
        <w:lang w:val="en-US" w:eastAsia="en-US" w:bidi="en-US"/>
      </w:rPr>
    </w:lvl>
    <w:lvl w:ilvl="2" w:tplc="8BD00B58">
      <w:numFmt w:val="bullet"/>
      <w:lvlText w:val="•"/>
      <w:lvlJc w:val="left"/>
      <w:pPr>
        <w:ind w:left="2504" w:hanging="361"/>
      </w:pPr>
      <w:rPr>
        <w:rFonts w:hint="default"/>
        <w:lang w:val="en-US" w:eastAsia="en-US" w:bidi="en-US"/>
      </w:rPr>
    </w:lvl>
    <w:lvl w:ilvl="3" w:tplc="75A83A9C">
      <w:numFmt w:val="bullet"/>
      <w:lvlText w:val="•"/>
      <w:lvlJc w:val="left"/>
      <w:pPr>
        <w:ind w:left="3346" w:hanging="361"/>
      </w:pPr>
      <w:rPr>
        <w:rFonts w:hint="default"/>
        <w:lang w:val="en-US" w:eastAsia="en-US" w:bidi="en-US"/>
      </w:rPr>
    </w:lvl>
    <w:lvl w:ilvl="4" w:tplc="F5D2292C">
      <w:numFmt w:val="bullet"/>
      <w:lvlText w:val="•"/>
      <w:lvlJc w:val="left"/>
      <w:pPr>
        <w:ind w:left="4188" w:hanging="361"/>
      </w:pPr>
      <w:rPr>
        <w:rFonts w:hint="default"/>
        <w:lang w:val="en-US" w:eastAsia="en-US" w:bidi="en-US"/>
      </w:rPr>
    </w:lvl>
    <w:lvl w:ilvl="5" w:tplc="D818B740">
      <w:numFmt w:val="bullet"/>
      <w:lvlText w:val="•"/>
      <w:lvlJc w:val="left"/>
      <w:pPr>
        <w:ind w:left="5030" w:hanging="361"/>
      </w:pPr>
      <w:rPr>
        <w:rFonts w:hint="default"/>
        <w:lang w:val="en-US" w:eastAsia="en-US" w:bidi="en-US"/>
      </w:rPr>
    </w:lvl>
    <w:lvl w:ilvl="6" w:tplc="986E1B0A">
      <w:numFmt w:val="bullet"/>
      <w:lvlText w:val="•"/>
      <w:lvlJc w:val="left"/>
      <w:pPr>
        <w:ind w:left="5872" w:hanging="361"/>
      </w:pPr>
      <w:rPr>
        <w:rFonts w:hint="default"/>
        <w:lang w:val="en-US" w:eastAsia="en-US" w:bidi="en-US"/>
      </w:rPr>
    </w:lvl>
    <w:lvl w:ilvl="7" w:tplc="AF9EEA38">
      <w:numFmt w:val="bullet"/>
      <w:lvlText w:val="•"/>
      <w:lvlJc w:val="left"/>
      <w:pPr>
        <w:ind w:left="6714" w:hanging="361"/>
      </w:pPr>
      <w:rPr>
        <w:rFonts w:hint="default"/>
        <w:lang w:val="en-US" w:eastAsia="en-US" w:bidi="en-US"/>
      </w:rPr>
    </w:lvl>
    <w:lvl w:ilvl="8" w:tplc="FDF8D736">
      <w:numFmt w:val="bullet"/>
      <w:lvlText w:val="•"/>
      <w:lvlJc w:val="left"/>
      <w:pPr>
        <w:ind w:left="7556" w:hanging="361"/>
      </w:pPr>
      <w:rPr>
        <w:rFonts w:hint="default"/>
        <w:lang w:val="en-US" w:eastAsia="en-US" w:bidi="en-US"/>
      </w:rPr>
    </w:lvl>
  </w:abstractNum>
  <w:num w:numId="1">
    <w:abstractNumId w:val="4"/>
  </w:num>
  <w:num w:numId="2">
    <w:abstractNumId w:val="5"/>
  </w:num>
  <w:num w:numId="3">
    <w:abstractNumId w:val="0"/>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891"/>
    <w:rsid w:val="00002C60"/>
    <w:rsid w:val="00046717"/>
    <w:rsid w:val="00123275"/>
    <w:rsid w:val="00131DE3"/>
    <w:rsid w:val="001349BA"/>
    <w:rsid w:val="00170E41"/>
    <w:rsid w:val="00171EAC"/>
    <w:rsid w:val="001F5891"/>
    <w:rsid w:val="00216CD9"/>
    <w:rsid w:val="00291B4A"/>
    <w:rsid w:val="00301FEF"/>
    <w:rsid w:val="00340E94"/>
    <w:rsid w:val="003864F0"/>
    <w:rsid w:val="003A0BAD"/>
    <w:rsid w:val="003D09C1"/>
    <w:rsid w:val="005960C7"/>
    <w:rsid w:val="006746ED"/>
    <w:rsid w:val="007D19D2"/>
    <w:rsid w:val="007F24EC"/>
    <w:rsid w:val="00830612"/>
    <w:rsid w:val="00861EBC"/>
    <w:rsid w:val="00890F06"/>
    <w:rsid w:val="009768B4"/>
    <w:rsid w:val="009D4764"/>
    <w:rsid w:val="009F5B02"/>
    <w:rsid w:val="00BB7E85"/>
    <w:rsid w:val="00BE2BE0"/>
    <w:rsid w:val="00C628D4"/>
    <w:rsid w:val="00C81B1C"/>
    <w:rsid w:val="00CA0495"/>
    <w:rsid w:val="00D452FA"/>
    <w:rsid w:val="00E10690"/>
    <w:rsid w:val="00EC086A"/>
    <w:rsid w:val="00F0473E"/>
    <w:rsid w:val="00F4548E"/>
    <w:rsid w:val="00FA1D87"/>
    <w:rsid w:val="00FB7122"/>
    <w:rsid w:val="00FD1A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A8C3D9"/>
  <w15:docId w15:val="{03888BA0-C65D-FF48-9F32-035301C2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101"/>
      <w:outlineLvl w:val="0"/>
    </w:pPr>
    <w:rPr>
      <w:b/>
      <w:bCs/>
      <w:sz w:val="46"/>
      <w:szCs w:val="46"/>
    </w:rPr>
  </w:style>
  <w:style w:type="paragraph" w:styleId="Heading2">
    <w:name w:val="heading 2"/>
    <w:basedOn w:val="Normal"/>
    <w:uiPriority w:val="9"/>
    <w:unhideWhenUsed/>
    <w:qFormat/>
    <w:pPr>
      <w:ind w:left="101"/>
      <w:outlineLvl w:val="1"/>
    </w:pPr>
    <w:rPr>
      <w:b/>
      <w:bCs/>
      <w:sz w:val="34"/>
      <w:szCs w:val="34"/>
    </w:rPr>
  </w:style>
  <w:style w:type="paragraph" w:styleId="Heading3">
    <w:name w:val="heading 3"/>
    <w:basedOn w:val="Normal"/>
    <w:uiPriority w:val="9"/>
    <w:unhideWhenUsed/>
    <w:qFormat/>
    <w:pPr>
      <w:ind w:left="101"/>
      <w:outlineLvl w:val="2"/>
    </w:pPr>
    <w:rPr>
      <w:b/>
      <w:bCs/>
      <w:sz w:val="28"/>
      <w:szCs w:val="28"/>
    </w:rPr>
  </w:style>
  <w:style w:type="paragraph" w:styleId="Heading4">
    <w:name w:val="heading 4"/>
    <w:basedOn w:val="Normal"/>
    <w:uiPriority w:val="9"/>
    <w:unhideWhenUsed/>
    <w:qFormat/>
    <w:pPr>
      <w:ind w:left="10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7"/>
    </w:pPr>
    <w:rPr>
      <w:sz w:val="24"/>
      <w:szCs w:val="24"/>
    </w:rPr>
  </w:style>
  <w:style w:type="paragraph" w:styleId="ListParagraph">
    <w:name w:val="List Paragraph"/>
    <w:basedOn w:val="Normal"/>
    <w:uiPriority w:val="1"/>
    <w:qFormat/>
    <w:pPr>
      <w:spacing w:before="37"/>
      <w:ind w:left="821"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70E41"/>
    <w:pPr>
      <w:tabs>
        <w:tab w:val="center" w:pos="4680"/>
        <w:tab w:val="right" w:pos="9360"/>
      </w:tabs>
    </w:pPr>
  </w:style>
  <w:style w:type="character" w:customStyle="1" w:styleId="HeaderChar">
    <w:name w:val="Header Char"/>
    <w:basedOn w:val="DefaultParagraphFont"/>
    <w:link w:val="Header"/>
    <w:uiPriority w:val="99"/>
    <w:rsid w:val="00170E41"/>
    <w:rPr>
      <w:rFonts w:ascii="Calibri" w:eastAsia="Calibri" w:hAnsi="Calibri" w:cs="Calibri"/>
      <w:lang w:bidi="en-US"/>
    </w:rPr>
  </w:style>
  <w:style w:type="paragraph" w:styleId="Footer">
    <w:name w:val="footer"/>
    <w:basedOn w:val="Normal"/>
    <w:link w:val="FooterChar"/>
    <w:uiPriority w:val="99"/>
    <w:unhideWhenUsed/>
    <w:rsid w:val="00170E41"/>
    <w:pPr>
      <w:tabs>
        <w:tab w:val="center" w:pos="4680"/>
        <w:tab w:val="right" w:pos="9360"/>
      </w:tabs>
    </w:pPr>
  </w:style>
  <w:style w:type="character" w:customStyle="1" w:styleId="FooterChar">
    <w:name w:val="Footer Char"/>
    <w:basedOn w:val="DefaultParagraphFont"/>
    <w:link w:val="Footer"/>
    <w:uiPriority w:val="99"/>
    <w:rsid w:val="00170E41"/>
    <w:rPr>
      <w:rFonts w:ascii="Calibri" w:eastAsia="Calibri" w:hAnsi="Calibri" w:cs="Calibri"/>
      <w:lang w:bidi="en-US"/>
    </w:rPr>
  </w:style>
  <w:style w:type="character" w:styleId="Hyperlink">
    <w:name w:val="Hyperlink"/>
    <w:basedOn w:val="DefaultParagraphFont"/>
    <w:uiPriority w:val="99"/>
    <w:unhideWhenUsed/>
    <w:rsid w:val="00170E41"/>
    <w:rPr>
      <w:color w:val="0000FF" w:themeColor="hyperlink"/>
      <w:u w:val="single"/>
    </w:rPr>
  </w:style>
  <w:style w:type="character" w:styleId="UnresolvedMention">
    <w:name w:val="Unresolved Mention"/>
    <w:basedOn w:val="DefaultParagraphFont"/>
    <w:uiPriority w:val="99"/>
    <w:semiHidden/>
    <w:unhideWhenUsed/>
    <w:rsid w:val="00170E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designspace.io/"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signspace.io/" TargetMode="External"/><Relationship Id="rId4" Type="http://schemas.openxmlformats.org/officeDocument/2006/relationships/webSettings" Target="webSettings.xml"/><Relationship Id="rId9" Type="http://schemas.openxmlformats.org/officeDocument/2006/relationships/hyperlink" Target="https://designspace.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1218</Words>
  <Characters>6946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Syarif Rosidy</cp:lastModifiedBy>
  <cp:revision>2</cp:revision>
  <dcterms:created xsi:type="dcterms:W3CDTF">2020-06-29T12:37:00Z</dcterms:created>
  <dcterms:modified xsi:type="dcterms:W3CDTF">2020-06-29T12:37:00Z</dcterms:modified>
</cp:coreProperties>
</file>